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5E66CAD" w14:textId="4C715FAE" w:rsidR="00F34A9B" w:rsidRPr="005C397A" w:rsidRDefault="001501A9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70755F" wp14:editId="337FCDF2">
                <wp:simplePos x="0" y="0"/>
                <wp:positionH relativeFrom="column">
                  <wp:posOffset>-84952</wp:posOffset>
                </wp:positionH>
                <wp:positionV relativeFrom="paragraph">
                  <wp:posOffset>-22915</wp:posOffset>
                </wp:positionV>
                <wp:extent cx="1653871" cy="572494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0BF96" w14:textId="1B0CB0F5" w:rsidR="00486D02" w:rsidRPr="001501A9" w:rsidRDefault="00E74E9F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noProof/>
                                <w:color w:val="C00000"/>
                              </w:rPr>
                              <w:drawing>
                                <wp:inline distT="0" distB="0" distL="0" distR="0" wp14:anchorId="50ED6F62" wp14:editId="3997F7C6">
                                  <wp:extent cx="828675" cy="474345"/>
                                  <wp:effectExtent l="0" t="0" r="9525" b="190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dea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8675" cy="474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0755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6.7pt;margin-top:-1.8pt;width:130.25pt;height:4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" fillcolor="white [3201]" strokeweight=".5pt">
                <v:textbox>
                  <w:txbxContent>
                    <w:p w14:paraId="43F0BF96" w14:textId="1B0CB0F5" w:rsidR="00486D02" w:rsidRPr="001501A9" w:rsidRDefault="00E74E9F"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noProof/>
                          <w:color w:val="C00000"/>
                        </w:rPr>
                        <w:drawing>
                          <wp:inline distT="0" distB="0" distL="0" distR="0" wp14:anchorId="50ED6F62" wp14:editId="3997F7C6">
                            <wp:extent cx="828675" cy="474345"/>
                            <wp:effectExtent l="0" t="0" r="9525" b="190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dea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28675" cy="474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51874450" w:rsidR="00F34A9B" w:rsidRPr="009A57EC" w:rsidRDefault="00E74E9F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t>THTD1</w:t>
      </w:r>
    </w:p>
    <w:p w14:paraId="56AB61EB" w14:textId="7DC30016" w:rsidR="00F34A9B" w:rsidRPr="009A57EC" w:rsidRDefault="00E74E9F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proofErr w:type="spellStart"/>
      <w:r>
        <w:rPr>
          <w:b/>
          <w:i/>
          <w:sz w:val="42"/>
        </w:rPr>
        <w:t>Phần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mềm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mô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phỏng</w:t>
      </w:r>
      <w:proofErr w:type="spellEnd"/>
      <w:r>
        <w:rPr>
          <w:b/>
          <w:i/>
          <w:sz w:val="42"/>
        </w:rPr>
        <w:t xml:space="preserve"> ô </w:t>
      </w:r>
      <w:proofErr w:type="spellStart"/>
      <w:r>
        <w:rPr>
          <w:b/>
          <w:i/>
          <w:sz w:val="42"/>
        </w:rPr>
        <w:t>tô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tự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lái</w:t>
      </w:r>
      <w:proofErr w:type="spellEnd"/>
    </w:p>
    <w:p w14:paraId="22BEA377" w14:textId="77777777" w:rsidR="00E74E9F" w:rsidRPr="00E74E9F" w:rsidRDefault="00E74E9F" w:rsidP="00E74E9F">
      <w:pPr>
        <w:tabs>
          <w:tab w:val="left" w:pos="6415"/>
        </w:tabs>
        <w:rPr>
          <w:i/>
        </w:rPr>
      </w:pPr>
      <w:proofErr w:type="spellStart"/>
      <w:r w:rsidRPr="00E74E9F">
        <w:rPr>
          <w:i/>
        </w:rPr>
        <w:t>Tài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liệu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này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trình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bày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về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quá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trình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xây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dựng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dự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án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từ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khảo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sát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đến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phân</w:t>
      </w:r>
      <w:proofErr w:type="spellEnd"/>
      <w:r w:rsidRPr="00E74E9F">
        <w:rPr>
          <w:i/>
        </w:rPr>
        <w:t xml:space="preserve"> chia </w:t>
      </w:r>
      <w:proofErr w:type="spellStart"/>
      <w:r w:rsidRPr="00E74E9F">
        <w:rPr>
          <w:i/>
        </w:rPr>
        <w:t>công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việc</w:t>
      </w:r>
      <w:proofErr w:type="spellEnd"/>
      <w:r w:rsidRPr="00E74E9F">
        <w:rPr>
          <w:i/>
        </w:rPr>
        <w:t xml:space="preserve">, </w:t>
      </w:r>
      <w:proofErr w:type="spellStart"/>
      <w:r w:rsidRPr="00E74E9F">
        <w:rPr>
          <w:i/>
        </w:rPr>
        <w:t>phân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tích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thiết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kế</w:t>
      </w:r>
      <w:proofErr w:type="spellEnd"/>
      <w:r w:rsidRPr="00E74E9F">
        <w:rPr>
          <w:i/>
        </w:rPr>
        <w:t xml:space="preserve">, </w:t>
      </w:r>
      <w:proofErr w:type="spellStart"/>
      <w:r w:rsidRPr="00E74E9F">
        <w:rPr>
          <w:i/>
        </w:rPr>
        <w:t>giám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sát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dự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án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cho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đến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đóng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dự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án</w:t>
      </w:r>
      <w:proofErr w:type="spellEnd"/>
      <w:r w:rsidRPr="00E74E9F">
        <w:rPr>
          <w:i/>
        </w:rPr>
        <w:t>.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3E1E2C50" w:rsidR="00F34A9B" w:rsidRPr="0017102C" w:rsidRDefault="00F34A9B">
      <w:pPr>
        <w:pStyle w:val="NormalH"/>
        <w:rPr>
          <w:color w:val="951B13"/>
        </w:rPr>
      </w:pPr>
      <w:r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2FA26C80" w14:textId="766B4BE1" w:rsidR="000E69D7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7406745" w:history="1">
        <w:r w:rsidR="000E69D7" w:rsidRPr="00243615">
          <w:rPr>
            <w:rStyle w:val="Hyperlink"/>
            <w:noProof/>
          </w:rPr>
          <w:t>1.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Giới thiệu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_Toc27406745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0529422C" w14:textId="7148959D" w:rsidR="000E69D7" w:rsidRDefault="0082122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46" w:history="1">
        <w:r w:rsidR="000E69D7" w:rsidRPr="00243615">
          <w:rPr>
            <w:rStyle w:val="Hyperlink"/>
            <w:rFonts w:cs="Tahoma"/>
            <w:noProof/>
          </w:rPr>
          <w:t>1.1.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Mô tả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_Toc27406746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1ADC3E88" w14:textId="5ABC6A49" w:rsidR="000E69D7" w:rsidRDefault="0082122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47" w:history="1">
        <w:r w:rsidR="000E69D7" w:rsidRPr="00243615">
          <w:rPr>
            <w:rStyle w:val="Hyperlink"/>
            <w:rFonts w:cs="Tahoma"/>
            <w:noProof/>
          </w:rPr>
          <w:t>1.2.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Công cụ quản lý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_Toc27406747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0E57AD81" w14:textId="63889A9F" w:rsidR="000E69D7" w:rsidRDefault="0082122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48" w:history="1">
        <w:r w:rsidR="000E69D7" w:rsidRPr="00243615">
          <w:rPr>
            <w:rStyle w:val="Hyperlink"/>
            <w:noProof/>
          </w:rPr>
          <w:t>2.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Các nhân sự tham gia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_Toc27406748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54A7F1A3" w14:textId="1DED916D" w:rsidR="000E69D7" w:rsidRDefault="0082122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49" w:history="1">
        <w:r w:rsidR="000E69D7" w:rsidRPr="00243615">
          <w:rPr>
            <w:rStyle w:val="Hyperlink"/>
            <w:rFonts w:cs="Tahoma"/>
            <w:noProof/>
          </w:rPr>
          <w:t>2.1.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Thông tin liên hệ phía khách hàng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_Toc27406749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49EDCC26" w14:textId="166DB2E0" w:rsidR="000E69D7" w:rsidRDefault="0082122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0" w:history="1">
        <w:r w:rsidR="000E69D7" w:rsidRPr="00243615">
          <w:rPr>
            <w:rStyle w:val="Hyperlink"/>
            <w:rFonts w:cs="Tahoma"/>
            <w:noProof/>
          </w:rPr>
          <w:t>2.2.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Thông tin liên hệ phía công ty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_Toc27406750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42BDAC5D" w14:textId="4295B36A" w:rsidR="000E69D7" w:rsidRDefault="0082122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1" w:history="1">
        <w:r w:rsidR="000E69D7" w:rsidRPr="00243615">
          <w:rPr>
            <w:rStyle w:val="Hyperlink"/>
            <w:rFonts w:cs="Tahoma"/>
            <w:noProof/>
          </w:rPr>
          <w:t>2.3.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Phân chia vai trò của thành viên dự án và khách hàng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_Toc27406751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018A4E78" w14:textId="5A20FE12" w:rsidR="000E69D7" w:rsidRDefault="0082122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52" w:history="1">
        <w:r w:rsidR="000E69D7" w:rsidRPr="00243615">
          <w:rPr>
            <w:rStyle w:val="Hyperlink"/>
            <w:noProof/>
          </w:rPr>
          <w:t>3.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Khảo sát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_Toc27406752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8</w:t>
        </w:r>
        <w:r w:rsidR="000E69D7">
          <w:rPr>
            <w:noProof/>
            <w:webHidden/>
          </w:rPr>
          <w:fldChar w:fldCharType="end"/>
        </w:r>
      </w:hyperlink>
    </w:p>
    <w:p w14:paraId="31F10D8A" w14:textId="1A66711E" w:rsidR="000E69D7" w:rsidRDefault="0082122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3" w:history="1">
        <w:r w:rsidR="000E69D7" w:rsidRPr="00243615">
          <w:rPr>
            <w:rStyle w:val="Hyperlink"/>
            <w:rFonts w:cs="Tahoma"/>
            <w:noProof/>
          </w:rPr>
          <w:t>3.1.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Yêu cầu khách hàng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_Toc27406753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8</w:t>
        </w:r>
        <w:r w:rsidR="000E69D7">
          <w:rPr>
            <w:noProof/>
            <w:webHidden/>
          </w:rPr>
          <w:fldChar w:fldCharType="end"/>
        </w:r>
      </w:hyperlink>
    </w:p>
    <w:p w14:paraId="07A1269A" w14:textId="54A1FAD3" w:rsidR="000E69D7" w:rsidRDefault="0082122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4" w:history="1">
        <w:r w:rsidR="000E69D7" w:rsidRPr="00243615">
          <w:rPr>
            <w:rStyle w:val="Hyperlink"/>
            <w:rFonts w:cs="Tahoma"/>
            <w:noProof/>
          </w:rPr>
          <w:t>3.2.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Mô hình hoạt động hiện thời – nghiệp vụ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_Toc27406754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8</w:t>
        </w:r>
        <w:r w:rsidR="000E69D7">
          <w:rPr>
            <w:noProof/>
            <w:webHidden/>
          </w:rPr>
          <w:fldChar w:fldCharType="end"/>
        </w:r>
      </w:hyperlink>
    </w:p>
    <w:p w14:paraId="4C529B27" w14:textId="6AF8C656" w:rsidR="000E69D7" w:rsidRDefault="0082122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5" w:history="1">
        <w:r w:rsidR="000E69D7" w:rsidRPr="00243615">
          <w:rPr>
            <w:rStyle w:val="Hyperlink"/>
            <w:rFonts w:cs="Tahoma"/>
            <w:noProof/>
          </w:rPr>
          <w:t>3.3.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Mô hình hoạt động dự kiến sau khi áp dụng sản phẩm mới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_Toc27406755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9</w:t>
        </w:r>
        <w:r w:rsidR="000E69D7">
          <w:rPr>
            <w:noProof/>
            <w:webHidden/>
          </w:rPr>
          <w:fldChar w:fldCharType="end"/>
        </w:r>
      </w:hyperlink>
    </w:p>
    <w:p w14:paraId="18170804" w14:textId="480E7F9A" w:rsidR="000E69D7" w:rsidRDefault="0082122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6" w:history="1">
        <w:r w:rsidR="000E69D7" w:rsidRPr="00243615">
          <w:rPr>
            <w:rStyle w:val="Hyperlink"/>
            <w:rFonts w:cs="Tahoma"/>
            <w:noProof/>
          </w:rPr>
          <w:t>3.4.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Phạm vi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_Toc27406756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9</w:t>
        </w:r>
        <w:r w:rsidR="000E69D7">
          <w:rPr>
            <w:noProof/>
            <w:webHidden/>
          </w:rPr>
          <w:fldChar w:fldCharType="end"/>
        </w:r>
      </w:hyperlink>
    </w:p>
    <w:p w14:paraId="469B3F58" w14:textId="1DFF1B87" w:rsidR="000E69D7" w:rsidRDefault="0082122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57" w:history="1">
        <w:r w:rsidR="000E69D7" w:rsidRPr="00243615">
          <w:rPr>
            <w:rStyle w:val="Hyperlink"/>
            <w:noProof/>
          </w:rPr>
          <w:t>4.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Giao tiếp/Trao đổi thông tin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_Toc27406757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9</w:t>
        </w:r>
        <w:r w:rsidR="000E69D7">
          <w:rPr>
            <w:noProof/>
            <w:webHidden/>
          </w:rPr>
          <w:fldChar w:fldCharType="end"/>
        </w:r>
      </w:hyperlink>
    </w:p>
    <w:p w14:paraId="4CD9EE28" w14:textId="44D7B47B" w:rsidR="000E69D7" w:rsidRDefault="0082122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58" w:history="1">
        <w:r w:rsidR="000E69D7" w:rsidRPr="00243615">
          <w:rPr>
            <w:rStyle w:val="Hyperlink"/>
            <w:noProof/>
          </w:rPr>
          <w:t>5.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chung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_Toc27406758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9</w:t>
        </w:r>
        <w:r w:rsidR="000E69D7">
          <w:rPr>
            <w:noProof/>
            <w:webHidden/>
          </w:rPr>
          <w:fldChar w:fldCharType="end"/>
        </w:r>
      </w:hyperlink>
    </w:p>
    <w:p w14:paraId="5F92508B" w14:textId="0244F107" w:rsidR="000E69D7" w:rsidRDefault="0082122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9" w:history="1">
        <w:r w:rsidR="000E69D7" w:rsidRPr="00243615">
          <w:rPr>
            <w:rStyle w:val="Hyperlink"/>
            <w:rFonts w:cs="Tahoma"/>
            <w:noProof/>
          </w:rPr>
          <w:t>5.1.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tính năng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_Toc27406759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9</w:t>
        </w:r>
        <w:r w:rsidR="000E69D7">
          <w:rPr>
            <w:noProof/>
            <w:webHidden/>
          </w:rPr>
          <w:fldChar w:fldCharType="end"/>
        </w:r>
      </w:hyperlink>
    </w:p>
    <w:p w14:paraId="0B28C070" w14:textId="65F20FD3" w:rsidR="000E69D7" w:rsidRDefault="0082122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0" w:history="1">
        <w:r w:rsidR="000E69D7" w:rsidRPr="00243615">
          <w:rPr>
            <w:rStyle w:val="Hyperlink"/>
            <w:rFonts w:cs="Tahoma"/>
            <w:noProof/>
          </w:rPr>
          <w:t>5.2.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Work Breakdown Structure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_Toc27406760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10</w:t>
        </w:r>
        <w:r w:rsidR="000E69D7">
          <w:rPr>
            <w:noProof/>
            <w:webHidden/>
          </w:rPr>
          <w:fldChar w:fldCharType="end"/>
        </w:r>
      </w:hyperlink>
    </w:p>
    <w:p w14:paraId="356B374B" w14:textId="5DFFFD84" w:rsidR="000E69D7" w:rsidRDefault="0082122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1" w:history="1">
        <w:r w:rsidR="000E69D7" w:rsidRPr="00243615">
          <w:rPr>
            <w:rStyle w:val="Hyperlink"/>
            <w:rFonts w:cs="Tahoma"/>
            <w:noProof/>
          </w:rPr>
          <w:t>5.3.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thời gian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_Toc27406761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11</w:t>
        </w:r>
        <w:r w:rsidR="000E69D7">
          <w:rPr>
            <w:noProof/>
            <w:webHidden/>
          </w:rPr>
          <w:fldChar w:fldCharType="end"/>
        </w:r>
      </w:hyperlink>
    </w:p>
    <w:p w14:paraId="6D351155" w14:textId="164E5C60" w:rsidR="000E69D7" w:rsidRDefault="0082122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2" w:history="1">
        <w:r w:rsidR="000E69D7" w:rsidRPr="00243615">
          <w:rPr>
            <w:rStyle w:val="Hyperlink"/>
            <w:rFonts w:cs="Tahoma"/>
            <w:noProof/>
          </w:rPr>
          <w:t>5.4.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rủi ro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_Toc27406762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14</w:t>
        </w:r>
        <w:r w:rsidR="000E69D7">
          <w:rPr>
            <w:noProof/>
            <w:webHidden/>
          </w:rPr>
          <w:fldChar w:fldCharType="end"/>
        </w:r>
      </w:hyperlink>
    </w:p>
    <w:p w14:paraId="27E6E8F6" w14:textId="36593578" w:rsidR="000E69D7" w:rsidRDefault="0082122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63" w:history="1">
        <w:r w:rsidR="000E69D7" w:rsidRPr="00243615">
          <w:rPr>
            <w:rStyle w:val="Hyperlink"/>
            <w:noProof/>
          </w:rPr>
          <w:t>6.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giá thành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_Toc27406763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17</w:t>
        </w:r>
        <w:r w:rsidR="000E69D7">
          <w:rPr>
            <w:noProof/>
            <w:webHidden/>
          </w:rPr>
          <w:fldChar w:fldCharType="end"/>
        </w:r>
      </w:hyperlink>
    </w:p>
    <w:p w14:paraId="6083DB3D" w14:textId="1EAC58C5" w:rsidR="000E69D7" w:rsidRDefault="0082122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64" w:history="1">
        <w:r w:rsidR="000E69D7" w:rsidRPr="00243615">
          <w:rPr>
            <w:rStyle w:val="Hyperlink"/>
            <w:noProof/>
          </w:rPr>
          <w:t>7.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chất lượng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_Toc27406764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18</w:t>
        </w:r>
        <w:r w:rsidR="000E69D7">
          <w:rPr>
            <w:noProof/>
            <w:webHidden/>
          </w:rPr>
          <w:fldChar w:fldCharType="end"/>
        </w:r>
      </w:hyperlink>
    </w:p>
    <w:p w14:paraId="3D7EA401" w14:textId="21BF20A6" w:rsidR="000E69D7" w:rsidRDefault="0082122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65" w:history="1">
        <w:r w:rsidR="000E69D7" w:rsidRPr="00243615">
          <w:rPr>
            <w:rStyle w:val="Hyperlink"/>
            <w:noProof/>
          </w:rPr>
          <w:t>8.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Phân tích thiết kế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_Toc27406765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19</w:t>
        </w:r>
        <w:r w:rsidR="000E69D7">
          <w:rPr>
            <w:noProof/>
            <w:webHidden/>
          </w:rPr>
          <w:fldChar w:fldCharType="end"/>
        </w:r>
      </w:hyperlink>
    </w:p>
    <w:p w14:paraId="3E6682F8" w14:textId="49D719B0" w:rsidR="000E69D7" w:rsidRDefault="0082122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6" w:history="1">
        <w:r w:rsidR="000E69D7" w:rsidRPr="00243615">
          <w:rPr>
            <w:rStyle w:val="Hyperlink"/>
            <w:rFonts w:cs="Tahoma"/>
            <w:noProof/>
            <w:lang w:eastAsia="en-US"/>
          </w:rPr>
          <w:t>8.1.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  <w:lang w:eastAsia="en-US"/>
          </w:rPr>
          <w:t>Mô hình tích hợp phần cứng/phần mềm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_Toc27406766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19</w:t>
        </w:r>
        <w:r w:rsidR="000E69D7">
          <w:rPr>
            <w:noProof/>
            <w:webHidden/>
          </w:rPr>
          <w:fldChar w:fldCharType="end"/>
        </w:r>
      </w:hyperlink>
    </w:p>
    <w:p w14:paraId="7DBB3E4E" w14:textId="36E7CC16" w:rsidR="000E69D7" w:rsidRDefault="0082122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7" w:history="1">
        <w:r w:rsidR="000E69D7" w:rsidRPr="00243615">
          <w:rPr>
            <w:rStyle w:val="Hyperlink"/>
            <w:rFonts w:cs="Tahoma"/>
            <w:noProof/>
            <w:lang w:eastAsia="en-US"/>
          </w:rPr>
          <w:t>8.2.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  <w:lang w:eastAsia="en-US"/>
          </w:rPr>
          <w:t>Giao diện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_Toc27406767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19</w:t>
        </w:r>
        <w:r w:rsidR="000E69D7">
          <w:rPr>
            <w:noProof/>
            <w:webHidden/>
          </w:rPr>
          <w:fldChar w:fldCharType="end"/>
        </w:r>
      </w:hyperlink>
    </w:p>
    <w:p w14:paraId="13522ADA" w14:textId="0723B89E" w:rsidR="000E69D7" w:rsidRDefault="0082122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8" w:history="1">
        <w:r w:rsidR="000E69D7" w:rsidRPr="00243615">
          <w:rPr>
            <w:rStyle w:val="Hyperlink"/>
            <w:rFonts w:cs="Tahoma"/>
            <w:noProof/>
            <w:lang w:eastAsia="en-US"/>
          </w:rPr>
          <w:t>8.3.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  <w:lang w:eastAsia="en-US"/>
          </w:rPr>
          <w:t>Các tập mờ và bộ luật mờ được sử dụng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_Toc27406768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19</w:t>
        </w:r>
        <w:r w:rsidR="000E69D7">
          <w:rPr>
            <w:noProof/>
            <w:webHidden/>
          </w:rPr>
          <w:fldChar w:fldCharType="end"/>
        </w:r>
      </w:hyperlink>
    </w:p>
    <w:p w14:paraId="5242B20E" w14:textId="686E87EE" w:rsidR="000E69D7" w:rsidRDefault="0082122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69" w:history="1">
        <w:r w:rsidR="000E69D7" w:rsidRPr="00243615">
          <w:rPr>
            <w:rStyle w:val="Hyperlink"/>
            <w:noProof/>
          </w:rPr>
          <w:t>9.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Giám sát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_Toc27406769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23</w:t>
        </w:r>
        <w:r w:rsidR="000E69D7">
          <w:rPr>
            <w:noProof/>
            <w:webHidden/>
          </w:rPr>
          <w:fldChar w:fldCharType="end"/>
        </w:r>
      </w:hyperlink>
    </w:p>
    <w:p w14:paraId="63B59A27" w14:textId="007AD1A0" w:rsidR="000E69D7" w:rsidRDefault="0082122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70" w:history="1">
        <w:r w:rsidR="000E69D7" w:rsidRPr="00243615">
          <w:rPr>
            <w:rStyle w:val="Hyperlink"/>
            <w:rFonts w:cs="Tahoma"/>
            <w:noProof/>
          </w:rPr>
          <w:t>9.1.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Trả lời câu hỏi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_Toc27406770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23</w:t>
        </w:r>
        <w:r w:rsidR="000E69D7">
          <w:rPr>
            <w:noProof/>
            <w:webHidden/>
          </w:rPr>
          <w:fldChar w:fldCharType="end"/>
        </w:r>
      </w:hyperlink>
    </w:p>
    <w:p w14:paraId="48E7A68E" w14:textId="5096023C" w:rsidR="000E69D7" w:rsidRDefault="0082122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71" w:history="1">
        <w:r w:rsidR="000E69D7" w:rsidRPr="00243615">
          <w:rPr>
            <w:rStyle w:val="Hyperlink"/>
            <w:noProof/>
          </w:rPr>
          <w:t>10.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Đóng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_Toc27406771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24</w:t>
        </w:r>
        <w:r w:rsidR="000E69D7">
          <w:rPr>
            <w:noProof/>
            <w:webHidden/>
          </w:rPr>
          <w:fldChar w:fldCharType="end"/>
        </w:r>
      </w:hyperlink>
    </w:p>
    <w:p w14:paraId="79ED6E00" w14:textId="4848AE18" w:rsidR="000E69D7" w:rsidRDefault="0082122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72" w:history="1">
        <w:r w:rsidR="000E69D7" w:rsidRPr="00243615">
          <w:rPr>
            <w:rStyle w:val="Hyperlink"/>
            <w:rFonts w:cs="Tahoma"/>
            <w:noProof/>
          </w:rPr>
          <w:t>10.1.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Quản lý mã nguồn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_Toc27406772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24</w:t>
        </w:r>
        <w:r w:rsidR="000E69D7">
          <w:rPr>
            <w:noProof/>
            <w:webHidden/>
          </w:rPr>
          <w:fldChar w:fldCharType="end"/>
        </w:r>
      </w:hyperlink>
    </w:p>
    <w:p w14:paraId="24A1DCBB" w14:textId="3EC7C672" w:rsidR="000E69D7" w:rsidRDefault="0082122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73" w:history="1">
        <w:r w:rsidR="000E69D7" w:rsidRPr="00243615">
          <w:rPr>
            <w:rStyle w:val="Hyperlink"/>
            <w:rFonts w:cs="Tahoma"/>
            <w:noProof/>
          </w:rPr>
          <w:t>10.2.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Quản lý công việc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_Toc27406773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24</w:t>
        </w:r>
        <w:r w:rsidR="000E69D7">
          <w:rPr>
            <w:noProof/>
            <w:webHidden/>
          </w:rPr>
          <w:fldChar w:fldCharType="end"/>
        </w:r>
      </w:hyperlink>
    </w:p>
    <w:p w14:paraId="709DA69B" w14:textId="7C17E78C" w:rsidR="000E69D7" w:rsidRDefault="0082122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74" w:history="1">
        <w:r w:rsidR="000E69D7" w:rsidRPr="00243615">
          <w:rPr>
            <w:rStyle w:val="Hyperlink"/>
            <w:noProof/>
            <w:lang w:eastAsia="en-US"/>
          </w:rPr>
          <w:t>11.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  <w:lang w:eastAsia="en-US"/>
          </w:rPr>
          <w:t>Danh mục tài liệu liên quan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_Toc27406774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24</w:t>
        </w:r>
        <w:r w:rsidR="000E69D7">
          <w:rPr>
            <w:noProof/>
            <w:webHidden/>
          </w:rPr>
          <w:fldChar w:fldCharType="end"/>
        </w:r>
      </w:hyperlink>
    </w:p>
    <w:p w14:paraId="4BA721B3" w14:textId="01658B6C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2F391810" w14:textId="68A69BB3" w:rsidR="00224F53" w:rsidRDefault="00224F53" w:rsidP="009A4C41">
      <w:pPr>
        <w:pStyle w:val="NormalH"/>
        <w:rPr>
          <w:color w:val="951B13"/>
        </w:rPr>
      </w:pPr>
      <w:r w:rsidRPr="00224F53">
        <w:rPr>
          <w:color w:val="951B13"/>
        </w:rPr>
        <w:lastRenderedPageBreak/>
        <w:t xml:space="preserve">YÊU CẦU </w:t>
      </w:r>
      <w:r w:rsidR="002963B3">
        <w:rPr>
          <w:color w:val="951B13"/>
        </w:rPr>
        <w:t xml:space="preserve">BẮT BUỘC </w:t>
      </w:r>
      <w:r w:rsidRPr="00224F53">
        <w:rPr>
          <w:color w:val="951B13"/>
        </w:rPr>
        <w:t>CỦA BÀI T</w:t>
      </w:r>
      <w:r>
        <w:rPr>
          <w:color w:val="951B13"/>
        </w:rPr>
        <w:t>ẬP Lớn</w:t>
      </w:r>
    </w:p>
    <w:p w14:paraId="42E595DD" w14:textId="22B7C0AD" w:rsidR="00122C66" w:rsidRDefault="00224F53" w:rsidP="00A44839">
      <w:pPr>
        <w:jc w:val="center"/>
      </w:pPr>
      <w:r w:rsidRPr="00853766">
        <w:t>(</w:t>
      </w:r>
      <w:proofErr w:type="spellStart"/>
      <w:r w:rsidRPr="00853766">
        <w:t>Nội</w:t>
      </w:r>
      <w:proofErr w:type="spellEnd"/>
      <w:r w:rsidRPr="00853766">
        <w:t xml:space="preserve"> dung </w:t>
      </w:r>
      <w:proofErr w:type="spellStart"/>
      <w:r w:rsidRPr="00853766">
        <w:t>này</w:t>
      </w:r>
      <w:proofErr w:type="spellEnd"/>
      <w:r w:rsidRPr="00853766">
        <w:t xml:space="preserve"> </w:t>
      </w:r>
      <w:proofErr w:type="spellStart"/>
      <w:r w:rsidR="00853766" w:rsidRPr="00853766">
        <w:t>để</w:t>
      </w:r>
      <w:proofErr w:type="spellEnd"/>
      <w:r w:rsidR="00853766" w:rsidRPr="00853766">
        <w:t xml:space="preserve"> </w:t>
      </w:r>
      <w:proofErr w:type="spellStart"/>
      <w:r w:rsidR="00853766" w:rsidRPr="00853766">
        <w:t>tha</w:t>
      </w:r>
      <w:r w:rsidR="00853766">
        <w:t>m</w:t>
      </w:r>
      <w:proofErr w:type="spellEnd"/>
      <w:r w:rsidR="00853766">
        <w:t xml:space="preserve"> </w:t>
      </w:r>
      <w:proofErr w:type="spellStart"/>
      <w:r w:rsidR="00853766">
        <w:t>khảo</w:t>
      </w:r>
      <w:proofErr w:type="spellEnd"/>
      <w:r w:rsidR="00853766">
        <w:t xml:space="preserve"> </w:t>
      </w:r>
      <w:proofErr w:type="spellStart"/>
      <w:r w:rsidR="00853766">
        <w:t>cách</w:t>
      </w:r>
      <w:proofErr w:type="spellEnd"/>
      <w:r w:rsidR="00853766">
        <w:t xml:space="preserve"> </w:t>
      </w:r>
      <w:proofErr w:type="spellStart"/>
      <w:r w:rsidR="00853766">
        <w:t>làm</w:t>
      </w:r>
      <w:proofErr w:type="spellEnd"/>
      <w:r w:rsidR="00853766">
        <w:t xml:space="preserve"> </w:t>
      </w:r>
      <w:proofErr w:type="spellStart"/>
      <w:r w:rsidR="00853766">
        <w:t>bài</w:t>
      </w:r>
      <w:proofErr w:type="spellEnd"/>
      <w:r w:rsidR="00853766">
        <w:t xml:space="preserve"> </w:t>
      </w:r>
      <w:proofErr w:type="spellStart"/>
      <w:r w:rsidR="00853766">
        <w:t>tập</w:t>
      </w:r>
      <w:proofErr w:type="spellEnd"/>
      <w:r w:rsidR="00853766">
        <w:t xml:space="preserve"> </w:t>
      </w:r>
      <w:proofErr w:type="spellStart"/>
      <w:r w:rsidR="00853766">
        <w:t>lớn</w:t>
      </w:r>
      <w:proofErr w:type="spellEnd"/>
      <w:r w:rsidR="003613A4">
        <w:t xml:space="preserve">. </w:t>
      </w:r>
      <w:proofErr w:type="spellStart"/>
      <w:r w:rsidR="003613A4">
        <w:t>Trong</w:t>
      </w:r>
      <w:proofErr w:type="spellEnd"/>
      <w:r w:rsidR="003613A4">
        <w:t xml:space="preserve"> </w:t>
      </w:r>
      <w:proofErr w:type="spellStart"/>
      <w:r w:rsidR="00122C66">
        <w:t>Quản</w:t>
      </w:r>
      <w:proofErr w:type="spellEnd"/>
      <w:r w:rsidR="00122C66">
        <w:t xml:space="preserve"> </w:t>
      </w:r>
      <w:proofErr w:type="spellStart"/>
      <w:r w:rsidR="00122C66">
        <w:t>lý</w:t>
      </w:r>
      <w:proofErr w:type="spellEnd"/>
      <w:r w:rsidR="00122C66">
        <w:t xml:space="preserve"> </w:t>
      </w:r>
      <w:proofErr w:type="spellStart"/>
      <w:r w:rsidR="00122C66">
        <w:t>dự</w:t>
      </w:r>
      <w:proofErr w:type="spellEnd"/>
      <w:r w:rsidR="00122C66">
        <w:t xml:space="preserve"> </w:t>
      </w:r>
      <w:proofErr w:type="spellStart"/>
      <w:r w:rsidR="00122C66">
        <w:t>án</w:t>
      </w:r>
      <w:proofErr w:type="spellEnd"/>
      <w:r w:rsidR="003613A4">
        <w:t xml:space="preserve">, </w:t>
      </w:r>
      <w:proofErr w:type="spellStart"/>
      <w:r w:rsidR="003613A4">
        <w:t>các</w:t>
      </w:r>
      <w:proofErr w:type="spellEnd"/>
      <w:r w:rsidR="003613A4">
        <w:t xml:space="preserve"> qui </w:t>
      </w:r>
      <w:proofErr w:type="spellStart"/>
      <w:r w:rsidR="003613A4">
        <w:t>tắc</w:t>
      </w:r>
      <w:proofErr w:type="spellEnd"/>
      <w:r w:rsidR="003613A4">
        <w:t xml:space="preserve"> </w:t>
      </w:r>
      <w:proofErr w:type="spellStart"/>
      <w:r w:rsidR="003613A4">
        <w:t>tương</w:t>
      </w:r>
      <w:proofErr w:type="spellEnd"/>
      <w:r w:rsidR="003613A4">
        <w:t xml:space="preserve"> </w:t>
      </w:r>
      <w:proofErr w:type="spellStart"/>
      <w:r w:rsidR="003613A4">
        <w:t>tự</w:t>
      </w:r>
      <w:proofErr w:type="spellEnd"/>
      <w:r w:rsidR="003613A4">
        <w:t xml:space="preserve"> </w:t>
      </w:r>
      <w:proofErr w:type="spellStart"/>
      <w:r w:rsidR="003613A4">
        <w:t>cũng</w:t>
      </w:r>
      <w:proofErr w:type="spellEnd"/>
      <w:r w:rsidR="003613A4">
        <w:t xml:space="preserve"> </w:t>
      </w:r>
      <w:proofErr w:type="spellStart"/>
      <w:r w:rsidR="003613A4">
        <w:t>sẽ</w:t>
      </w:r>
      <w:proofErr w:type="spellEnd"/>
      <w:r w:rsidR="003613A4">
        <w:t xml:space="preserve"> </w:t>
      </w:r>
      <w:proofErr w:type="spellStart"/>
      <w:r w:rsidR="003613A4">
        <w:t>được</w:t>
      </w:r>
      <w:proofErr w:type="spellEnd"/>
      <w:r w:rsidR="003613A4">
        <w:t xml:space="preserve"> </w:t>
      </w:r>
      <w:proofErr w:type="spellStart"/>
      <w:r w:rsidR="003613A4">
        <w:t>viết</w:t>
      </w:r>
      <w:proofErr w:type="spellEnd"/>
      <w:r w:rsidR="003613A4">
        <w:t xml:space="preserve"> ra </w:t>
      </w:r>
      <w:proofErr w:type="spellStart"/>
      <w:r w:rsidR="008D4E35">
        <w:t>và</w:t>
      </w:r>
      <w:proofErr w:type="spellEnd"/>
      <w:r w:rsidR="008D4E35">
        <w:t xml:space="preserve"> </w:t>
      </w:r>
      <w:proofErr w:type="spellStart"/>
      <w:r w:rsidR="008D4E35">
        <w:t>phải</w:t>
      </w:r>
      <w:proofErr w:type="spellEnd"/>
      <w:r w:rsidR="003613A4">
        <w:t xml:space="preserve"> </w:t>
      </w:r>
      <w:proofErr w:type="spellStart"/>
      <w:r w:rsidR="003613A4">
        <w:t>bảo</w:t>
      </w:r>
      <w:proofErr w:type="spellEnd"/>
      <w:r w:rsidR="003613A4">
        <w:t xml:space="preserve"> </w:t>
      </w:r>
      <w:proofErr w:type="spellStart"/>
      <w:r w:rsidR="003613A4">
        <w:t>đảm</w:t>
      </w:r>
      <w:proofErr w:type="spellEnd"/>
      <w:r w:rsidR="003613A4">
        <w:t xml:space="preserve"> </w:t>
      </w:r>
      <w:proofErr w:type="spellStart"/>
      <w:r w:rsidR="003613A4">
        <w:t>cả</w:t>
      </w:r>
      <w:proofErr w:type="spellEnd"/>
      <w:r w:rsidR="003613A4">
        <w:t xml:space="preserve"> </w:t>
      </w:r>
      <w:proofErr w:type="spellStart"/>
      <w:r w:rsidR="003613A4">
        <w:t>nhóm</w:t>
      </w:r>
      <w:proofErr w:type="spellEnd"/>
      <w:r w:rsidR="003613A4">
        <w:t xml:space="preserve"> </w:t>
      </w:r>
      <w:proofErr w:type="spellStart"/>
      <w:r w:rsidR="003613A4">
        <w:t>phải</w:t>
      </w:r>
      <w:proofErr w:type="spellEnd"/>
      <w:r w:rsidR="003613A4">
        <w:t xml:space="preserve"> </w:t>
      </w:r>
      <w:proofErr w:type="spellStart"/>
      <w:r w:rsidR="003613A4">
        <w:t>tuân</w:t>
      </w:r>
      <w:proofErr w:type="spellEnd"/>
      <w:r w:rsidR="003613A4">
        <w:t xml:space="preserve"> </w:t>
      </w:r>
      <w:proofErr w:type="spellStart"/>
      <w:r w:rsidR="003613A4">
        <w:t>th</w:t>
      </w:r>
      <w:r w:rsidR="00770814">
        <w:t>ủ</w:t>
      </w:r>
      <w:proofErr w:type="spellEnd"/>
      <w:r w:rsidR="008D4E35">
        <w:t>.</w:t>
      </w:r>
      <w:r w:rsidR="00122C66">
        <w:t>)</w:t>
      </w:r>
    </w:p>
    <w:p w14:paraId="72AAB5AF" w14:textId="77777777" w:rsidR="00A44839" w:rsidRDefault="00A44839" w:rsidP="00A44839"/>
    <w:p w14:paraId="0D147F48" w14:textId="5C038F45" w:rsidR="00A44839" w:rsidRPr="00A44839" w:rsidRDefault="00A44839" w:rsidP="00A44839">
      <w:pPr>
        <w:rPr>
          <w:rStyle w:val="Strong"/>
        </w:rPr>
      </w:pPr>
      <w:r w:rsidRPr="00A44839">
        <w:rPr>
          <w:rStyle w:val="Strong"/>
        </w:rPr>
        <w:t>V</w:t>
      </w:r>
      <w:r w:rsidR="00AC5ED2">
        <w:rPr>
          <w:rStyle w:val="Strong"/>
        </w:rPr>
        <w:t>Ề TỔ CHỨ</w:t>
      </w:r>
      <w:r w:rsidR="004A60F2">
        <w:rPr>
          <w:rStyle w:val="Strong"/>
        </w:rPr>
        <w:t>C</w:t>
      </w:r>
    </w:p>
    <w:p w14:paraId="7470A983" w14:textId="267EC4F5" w:rsidR="00A44839" w:rsidRDefault="00A44839" w:rsidP="00AE50FB">
      <w:pPr>
        <w:pStyle w:val="ListParagraph"/>
        <w:numPr>
          <w:ilvl w:val="0"/>
          <w:numId w:val="2"/>
        </w:numPr>
      </w:pPr>
      <w:proofErr w:type="spellStart"/>
      <w:r>
        <w:t>Nhóm</w:t>
      </w:r>
      <w:proofErr w:type="spellEnd"/>
      <w:r>
        <w:t xml:space="preserve"> 4 </w:t>
      </w:r>
      <w:proofErr w:type="spellStart"/>
      <w:r w:rsidR="008A60DC">
        <w:t>sinh</w:t>
      </w:r>
      <w:proofErr w:type="spellEnd"/>
      <w:r w:rsidR="008A60DC">
        <w:t xml:space="preserve"> </w:t>
      </w:r>
      <w:proofErr w:type="spellStart"/>
      <w:r w:rsidR="008A60DC">
        <w:t>viên</w:t>
      </w:r>
      <w:proofErr w:type="spellEnd"/>
    </w:p>
    <w:p w14:paraId="6856A6CB" w14:textId="530C9787" w:rsidR="009F0F85" w:rsidRPr="004A60F2" w:rsidRDefault="009F0F85" w:rsidP="00AE50FB">
      <w:pPr>
        <w:pStyle w:val="ListParagraph"/>
        <w:numPr>
          <w:ilvl w:val="0"/>
          <w:numId w:val="2"/>
        </w:numPr>
      </w:pPr>
      <w:proofErr w:type="spellStart"/>
      <w:r w:rsidRPr="004A60F2">
        <w:t>Ngày</w:t>
      </w:r>
      <w:proofErr w:type="spellEnd"/>
      <w:r w:rsidRPr="004A60F2">
        <w:t xml:space="preserve"> 2020</w:t>
      </w:r>
      <w:r w:rsidR="005D09D2" w:rsidRPr="004A60F2">
        <w:t xml:space="preserve">/01/01 </w:t>
      </w:r>
      <w:proofErr w:type="spellStart"/>
      <w:r w:rsidR="005D09D2" w:rsidRPr="004A60F2">
        <w:t>được</w:t>
      </w:r>
      <w:proofErr w:type="spellEnd"/>
      <w:r w:rsidR="005D09D2" w:rsidRPr="004A60F2">
        <w:t xml:space="preserve"> </w:t>
      </w:r>
      <w:proofErr w:type="spellStart"/>
      <w:r w:rsidR="005D09D2" w:rsidRPr="004A60F2">
        <w:t>coi</w:t>
      </w:r>
      <w:proofErr w:type="spellEnd"/>
      <w:r w:rsidR="005D09D2" w:rsidRPr="004A60F2">
        <w:t xml:space="preserve"> </w:t>
      </w:r>
      <w:proofErr w:type="spellStart"/>
      <w:r w:rsidR="005D09D2" w:rsidRPr="004A60F2">
        <w:t>là</w:t>
      </w:r>
      <w:proofErr w:type="spellEnd"/>
      <w:r w:rsidR="005D09D2" w:rsidRPr="004A60F2">
        <w:t xml:space="preserve"> </w:t>
      </w:r>
      <w:proofErr w:type="spellStart"/>
      <w:r w:rsidR="005D09D2" w:rsidRPr="004A60F2">
        <w:t>ngày</w:t>
      </w:r>
      <w:proofErr w:type="spellEnd"/>
      <w:r w:rsidR="005D09D2" w:rsidRPr="004A60F2">
        <w:t xml:space="preserve"> </w:t>
      </w:r>
      <w:r w:rsidR="004A60F2" w:rsidRPr="004A60F2">
        <w:t xml:space="preserve">G, </w:t>
      </w:r>
      <w:proofErr w:type="spellStart"/>
      <w:r w:rsidR="004A60F2" w:rsidRPr="004A60F2">
        <w:t>ng</w:t>
      </w:r>
      <w:r w:rsidR="004A60F2">
        <w:t>ày</w:t>
      </w:r>
      <w:proofErr w:type="spellEnd"/>
      <w:r w:rsidR="004A60F2">
        <w:t xml:space="preserve"> </w:t>
      </w:r>
      <w:proofErr w:type="spellStart"/>
      <w:r w:rsidR="004A60F2">
        <w:t>nộp</w:t>
      </w:r>
      <w:proofErr w:type="spellEnd"/>
      <w:r w:rsidR="004A60F2">
        <w:t xml:space="preserve"> </w:t>
      </w:r>
      <w:proofErr w:type="spellStart"/>
      <w:r w:rsidR="004A60F2">
        <w:t>bài</w:t>
      </w:r>
      <w:proofErr w:type="spellEnd"/>
      <w:r w:rsidR="004A60F2">
        <w:t xml:space="preserve">, </w:t>
      </w:r>
      <w:proofErr w:type="spellStart"/>
      <w:r w:rsidR="004A60F2">
        <w:t>ngày</w:t>
      </w:r>
      <w:proofErr w:type="spellEnd"/>
      <w:r w:rsidR="004A60F2">
        <w:t xml:space="preserve"> </w:t>
      </w:r>
      <w:proofErr w:type="spellStart"/>
      <w:r w:rsidR="004A60F2">
        <w:t>kiểm</w:t>
      </w:r>
      <w:proofErr w:type="spellEnd"/>
      <w:r w:rsidR="004A60F2">
        <w:t xml:space="preserve"> </w:t>
      </w:r>
      <w:proofErr w:type="spellStart"/>
      <w:r w:rsidR="004A60F2">
        <w:t>tra</w:t>
      </w:r>
      <w:proofErr w:type="spellEnd"/>
      <w:r w:rsidR="004A60F2">
        <w:t xml:space="preserve"> </w:t>
      </w:r>
      <w:proofErr w:type="spellStart"/>
      <w:r w:rsidR="004A60F2">
        <w:t>để</w:t>
      </w:r>
      <w:proofErr w:type="spellEnd"/>
      <w:r w:rsidR="004A60F2">
        <w:t xml:space="preserve"> </w:t>
      </w:r>
      <w:proofErr w:type="spellStart"/>
      <w:r w:rsidR="004A60F2">
        <w:t>áp</w:t>
      </w:r>
      <w:proofErr w:type="spellEnd"/>
      <w:r w:rsidR="004A60F2">
        <w:t xml:space="preserve"> </w:t>
      </w:r>
      <w:proofErr w:type="spellStart"/>
      <w:r w:rsidR="004A60F2">
        <w:t>dụng</w:t>
      </w:r>
      <w:proofErr w:type="spellEnd"/>
      <w:r w:rsidR="004A60F2">
        <w:t xml:space="preserve"> </w:t>
      </w:r>
      <w:proofErr w:type="spellStart"/>
      <w:r w:rsidR="004A60F2">
        <w:t>cho</w:t>
      </w:r>
      <w:proofErr w:type="spellEnd"/>
      <w:r w:rsidR="004A60F2">
        <w:t xml:space="preserve"> </w:t>
      </w:r>
      <w:proofErr w:type="spellStart"/>
      <w:r w:rsidR="004A60F2">
        <w:t>mọi</w:t>
      </w:r>
      <w:proofErr w:type="spellEnd"/>
      <w:r w:rsidR="004A60F2">
        <w:t xml:space="preserve"> </w:t>
      </w:r>
      <w:proofErr w:type="spellStart"/>
      <w:r w:rsidR="001E2510">
        <w:t>thông</w:t>
      </w:r>
      <w:proofErr w:type="spellEnd"/>
      <w:r w:rsidR="001E2510">
        <w:t xml:space="preserve"> tin </w:t>
      </w:r>
      <w:proofErr w:type="spellStart"/>
      <w:r w:rsidR="001E2510">
        <w:t>bên</w:t>
      </w:r>
      <w:proofErr w:type="spellEnd"/>
      <w:r w:rsidR="001E2510">
        <w:t xml:space="preserve"> </w:t>
      </w:r>
      <w:proofErr w:type="spellStart"/>
      <w:r w:rsidR="001E2510">
        <w:t>dưới</w:t>
      </w:r>
      <w:proofErr w:type="spellEnd"/>
    </w:p>
    <w:p w14:paraId="56D04E45" w14:textId="77777777" w:rsidR="00C64416" w:rsidRPr="004A60F2" w:rsidRDefault="00C64416" w:rsidP="00C64416">
      <w:pPr>
        <w:ind w:left="360"/>
      </w:pPr>
    </w:p>
    <w:p w14:paraId="7D494D8D" w14:textId="6125B57F" w:rsidR="00C64416" w:rsidRDefault="00AC5ED2" w:rsidP="00C64416">
      <w:r>
        <w:rPr>
          <w:rStyle w:val="Strong"/>
        </w:rPr>
        <w:t>VỀ QUẢN LÝ MÃ NGUỒN</w:t>
      </w:r>
    </w:p>
    <w:p w14:paraId="5326159C" w14:textId="2B9577B3" w:rsidR="00253719" w:rsidRDefault="00253719" w:rsidP="00C64416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4990C3B2" w14:textId="6DA0F6B9" w:rsidR="00253719" w:rsidRDefault="00253719" w:rsidP="00AE50FB">
      <w:pPr>
        <w:pStyle w:val="ListParagraph"/>
        <w:numPr>
          <w:ilvl w:val="0"/>
          <w:numId w:val="3"/>
        </w:numPr>
      </w:pPr>
      <w:r>
        <w:t xml:space="preserve"> </w:t>
      </w:r>
      <w:proofErr w:type="spellStart"/>
      <w:r w:rsidRPr="00253719">
        <w:t>Mỗi</w:t>
      </w:r>
      <w:proofErr w:type="spellEnd"/>
      <w:r w:rsidRPr="00253719">
        <w:t xml:space="preserve"> SV </w:t>
      </w:r>
      <w:proofErr w:type="spellStart"/>
      <w:r w:rsidRPr="00253719">
        <w:t>đều</w:t>
      </w:r>
      <w:proofErr w:type="spellEnd"/>
      <w:r w:rsidRPr="00253719">
        <w:t xml:space="preserve"> </w:t>
      </w:r>
      <w:proofErr w:type="spellStart"/>
      <w:r w:rsidRPr="00253719">
        <w:t>phải</w:t>
      </w:r>
      <w:proofErr w:type="spellEnd"/>
      <w:r w:rsidRPr="00253719">
        <w:t xml:space="preserve"> </w:t>
      </w:r>
      <w:proofErr w:type="spellStart"/>
      <w:r w:rsidRPr="00253719">
        <w:t>có</w:t>
      </w:r>
      <w:proofErr w:type="spellEnd"/>
      <w:r w:rsidRPr="00253719">
        <w:t xml:space="preserve"> </w:t>
      </w:r>
      <w:proofErr w:type="spellStart"/>
      <w:r w:rsidRPr="00253719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CF788C9" w14:textId="4AEFEFF3" w:rsidR="00253719" w:rsidRDefault="00253719" w:rsidP="00AE50FB">
      <w:pPr>
        <w:pStyle w:val="ListParagraph"/>
        <w:numPr>
          <w:ilvl w:val="0"/>
          <w:numId w:val="3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 w:rsidR="00F55141">
        <w:t xml:space="preserve"> </w:t>
      </w:r>
      <w:proofErr w:type="spellStart"/>
      <w:r w:rsidR="00F55141">
        <w:t>chứa</w:t>
      </w:r>
      <w:proofErr w:type="spellEnd"/>
      <w:r w:rsidR="00F55141">
        <w:t xml:space="preserve"> </w:t>
      </w:r>
      <w:proofErr w:type="spellStart"/>
      <w:r w:rsidR="00F55141">
        <w:t>toàn</w:t>
      </w:r>
      <w:proofErr w:type="spellEnd"/>
      <w:r w:rsidR="00F55141">
        <w:t xml:space="preserve"> </w:t>
      </w:r>
      <w:proofErr w:type="spellStart"/>
      <w:r w:rsidR="00F55141">
        <w:t>bộ</w:t>
      </w:r>
      <w:proofErr w:type="spellEnd"/>
      <w:r w:rsidR="00F55141">
        <w:t xml:space="preserve"> </w:t>
      </w:r>
      <w:proofErr w:type="spellStart"/>
      <w:r w:rsidR="00F55141">
        <w:t>chương</w:t>
      </w:r>
      <w:proofErr w:type="spellEnd"/>
      <w:r w:rsidR="00F55141">
        <w:t xml:space="preserve"> </w:t>
      </w:r>
      <w:proofErr w:type="spellStart"/>
      <w:r w:rsidR="00F55141">
        <w:t>trình</w:t>
      </w:r>
      <w:proofErr w:type="spellEnd"/>
    </w:p>
    <w:p w14:paraId="34E32D39" w14:textId="77777777" w:rsidR="00A84D40" w:rsidRDefault="00B65C9D" w:rsidP="00AE50FB">
      <w:pPr>
        <w:pStyle w:val="ListParagraph"/>
        <w:numPr>
          <w:ilvl w:val="0"/>
          <w:numId w:val="3"/>
        </w:numPr>
      </w:pPr>
      <w:r w:rsidRPr="0096683F">
        <w:t>Repo</w:t>
      </w:r>
      <w:r w:rsidR="00A7166E" w:rsidRPr="0096683F">
        <w:t xml:space="preserve">sitory </w:t>
      </w:r>
      <w:proofErr w:type="spellStart"/>
      <w:r w:rsidR="00A7166E" w:rsidRPr="0096683F">
        <w:t>được</w:t>
      </w:r>
      <w:proofErr w:type="spellEnd"/>
      <w:r w:rsidR="00A7166E" w:rsidRPr="0096683F">
        <w:t xml:space="preserve"> </w:t>
      </w:r>
      <w:proofErr w:type="spellStart"/>
      <w:r w:rsidR="00A7166E" w:rsidRPr="0096683F">
        <w:t>tổ</w:t>
      </w:r>
      <w:proofErr w:type="spellEnd"/>
      <w:r w:rsidR="00A7166E" w:rsidRPr="0096683F">
        <w:t xml:space="preserve"> </w:t>
      </w:r>
      <w:proofErr w:type="spellStart"/>
      <w:r w:rsidR="00A7166E" w:rsidRPr="0096683F">
        <w:t>chức</w:t>
      </w:r>
      <w:proofErr w:type="spellEnd"/>
      <w:r w:rsidR="00A7166E" w:rsidRPr="0096683F">
        <w:t xml:space="preserve"> </w:t>
      </w:r>
      <w:proofErr w:type="spellStart"/>
      <w:r w:rsidR="0096683F" w:rsidRPr="0096683F">
        <w:t>với</w:t>
      </w:r>
      <w:proofErr w:type="spellEnd"/>
      <w:r w:rsidR="0096683F" w:rsidRPr="0096683F">
        <w:t xml:space="preserve"> 4 </w:t>
      </w:r>
      <w:proofErr w:type="spellStart"/>
      <w:r w:rsidR="0096683F" w:rsidRPr="0096683F">
        <w:t>th</w:t>
      </w:r>
      <w:r w:rsidR="0096683F">
        <w:t>ư</w:t>
      </w:r>
      <w:proofErr w:type="spellEnd"/>
      <w:r w:rsidR="0096683F">
        <w:t xml:space="preserve"> </w:t>
      </w:r>
      <w:proofErr w:type="spellStart"/>
      <w:r w:rsidR="0096683F">
        <w:t>mục</w:t>
      </w:r>
      <w:proofErr w:type="spellEnd"/>
      <w:r w:rsidR="0096683F">
        <w:t>:</w:t>
      </w:r>
      <w:r w:rsidR="00A84D40" w:rsidRPr="00A84D40">
        <w:rPr>
          <w:noProof/>
        </w:rPr>
        <w:t xml:space="preserve"> </w:t>
      </w:r>
    </w:p>
    <w:p w14:paraId="15195018" w14:textId="7AE31270" w:rsidR="00253719" w:rsidRDefault="00CA32C8" w:rsidP="00A84D40">
      <w:pPr>
        <w:pStyle w:val="ListParagraph"/>
        <w:ind w:left="1440"/>
      </w:pPr>
      <w:r>
        <w:rPr>
          <w:noProof/>
        </w:rPr>
        <w:drawing>
          <wp:inline distT="0" distB="0" distL="0" distR="0" wp14:anchorId="74474866" wp14:editId="0693E056">
            <wp:extent cx="2880625" cy="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7994" cy="9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009E1B22" w:rsidP="00AE50FB">
      <w:pPr>
        <w:pStyle w:val="ListParagraph"/>
        <w:numPr>
          <w:ilvl w:val="2"/>
          <w:numId w:val="3"/>
        </w:numPr>
        <w:ind w:left="1620"/>
      </w:pPr>
      <w:r w:rsidRPr="009E1B22">
        <w:rPr>
          <w:b/>
          <w:bCs/>
        </w:rPr>
        <w:t>d</w:t>
      </w:r>
      <w:r w:rsidR="00A84D40" w:rsidRPr="009E1B22">
        <w:rPr>
          <w:b/>
          <w:bCs/>
        </w:rPr>
        <w:t>ocs:</w:t>
      </w:r>
      <w:r w:rsidR="00A84D40" w:rsidRPr="00A84D40">
        <w:t xml:space="preserve"> </w:t>
      </w:r>
      <w:proofErr w:type="spellStart"/>
      <w:r w:rsidR="00A84D40" w:rsidRPr="00A84D40">
        <w:t>chứa</w:t>
      </w:r>
      <w:proofErr w:type="spellEnd"/>
      <w:r w:rsidR="00A84D40" w:rsidRPr="00A84D40">
        <w:t xml:space="preserve"> </w:t>
      </w:r>
      <w:proofErr w:type="spellStart"/>
      <w:r w:rsidR="00A84D40" w:rsidRPr="00A84D40">
        <w:t>tài</w:t>
      </w:r>
      <w:proofErr w:type="spellEnd"/>
      <w:r w:rsidR="00A84D40" w:rsidRPr="00A84D40">
        <w:t xml:space="preserve"> </w:t>
      </w:r>
      <w:proofErr w:type="spellStart"/>
      <w:r w:rsidR="00A84D40" w:rsidRPr="00A84D40">
        <w:t>liệu</w:t>
      </w:r>
      <w:proofErr w:type="spellEnd"/>
      <w:r w:rsidR="00A84D40" w:rsidRPr="00A84D40">
        <w:t xml:space="preserve"> </w:t>
      </w:r>
      <w:proofErr w:type="spellStart"/>
      <w:r w:rsidR="00A84D40" w:rsidRPr="00A84D40">
        <w:t>dự</w:t>
      </w:r>
      <w:proofErr w:type="spellEnd"/>
      <w:r w:rsidR="00A84D40" w:rsidRPr="00A84D40">
        <w:t xml:space="preserve"> </w:t>
      </w:r>
      <w:proofErr w:type="spellStart"/>
      <w:r w:rsidR="00A84D40">
        <w:t>án</w:t>
      </w:r>
      <w:proofErr w:type="spellEnd"/>
      <w:r w:rsidR="00E24534">
        <w:t xml:space="preserve"> </w:t>
      </w:r>
      <w:proofErr w:type="spellStart"/>
      <w:r w:rsidR="00E24534">
        <w:t>tự</w:t>
      </w:r>
      <w:proofErr w:type="spellEnd"/>
      <w:r w:rsidR="00E24534">
        <w:t xml:space="preserve"> </w:t>
      </w:r>
      <w:proofErr w:type="spellStart"/>
      <w:r w:rsidR="00E24534">
        <w:t>viết</w:t>
      </w:r>
      <w:proofErr w:type="spellEnd"/>
      <w:r w:rsidR="000342ED">
        <w:t>.</w:t>
      </w:r>
      <w:r w:rsidR="00FD4755">
        <w:t xml:space="preserve"> </w:t>
      </w:r>
      <w:proofErr w:type="spellStart"/>
      <w:r w:rsidR="00FD4755">
        <w:t>Đây</w:t>
      </w:r>
      <w:proofErr w:type="spellEnd"/>
      <w:r w:rsidR="00FD4755">
        <w:t xml:space="preserve"> </w:t>
      </w:r>
      <w:proofErr w:type="spellStart"/>
      <w:r w:rsidR="00FD4755">
        <w:t>là</w:t>
      </w:r>
      <w:proofErr w:type="spellEnd"/>
      <w:r w:rsidR="00FD4755">
        <w:t xml:space="preserve"> </w:t>
      </w:r>
      <w:proofErr w:type="spellStart"/>
      <w:r w:rsidR="00FD4755">
        <w:t>thư</w:t>
      </w:r>
      <w:proofErr w:type="spellEnd"/>
      <w:r w:rsidR="00FD4755">
        <w:t xml:space="preserve"> </w:t>
      </w:r>
      <w:proofErr w:type="spellStart"/>
      <w:r w:rsidR="00FD4755">
        <w:t>mục</w:t>
      </w:r>
      <w:proofErr w:type="spellEnd"/>
      <w:r w:rsidR="00FD4755">
        <w:t xml:space="preserve"> </w:t>
      </w:r>
      <w:proofErr w:type="spellStart"/>
      <w:r w:rsidR="00FD4755">
        <w:t>nội</w:t>
      </w:r>
      <w:proofErr w:type="spellEnd"/>
      <w:r w:rsidR="00FD4755">
        <w:t xml:space="preserve"> </w:t>
      </w:r>
      <w:proofErr w:type="spellStart"/>
      <w:r w:rsidR="00FD4755">
        <w:t>bộ</w:t>
      </w:r>
      <w:proofErr w:type="spellEnd"/>
      <w:r w:rsidR="00FD4755">
        <w:t xml:space="preserve"> </w:t>
      </w:r>
      <w:proofErr w:type="spellStart"/>
      <w:r w:rsidR="00FD4755">
        <w:t>của</w:t>
      </w:r>
      <w:proofErr w:type="spellEnd"/>
      <w:r w:rsidR="00FD4755">
        <w:t xml:space="preserve"> </w:t>
      </w:r>
      <w:proofErr w:type="spellStart"/>
      <w:r w:rsidR="00FD4755">
        <w:t>dự</w:t>
      </w:r>
      <w:proofErr w:type="spellEnd"/>
      <w:r w:rsidR="00FD4755">
        <w:t xml:space="preserve"> </w:t>
      </w:r>
      <w:proofErr w:type="spellStart"/>
      <w:r w:rsidR="00FD4755">
        <w:t>án</w:t>
      </w:r>
      <w:proofErr w:type="spellEnd"/>
      <w:r w:rsidR="00F41A82">
        <w:t>.</w:t>
      </w:r>
      <w:r w:rsidR="000342ED">
        <w:t xml:space="preserve"> </w:t>
      </w:r>
      <w:proofErr w:type="spellStart"/>
      <w:r w:rsidR="00FD4755" w:rsidRPr="00FD4755">
        <w:rPr>
          <w:color w:val="FF0000"/>
        </w:rPr>
        <w:t>Trong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học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phần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, SV </w:t>
      </w:r>
      <w:proofErr w:type="spellStart"/>
      <w:r w:rsidR="00FD4755" w:rsidRPr="00FD4755">
        <w:rPr>
          <w:color w:val="FF0000"/>
        </w:rPr>
        <w:t>phải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để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chính</w:t>
      </w:r>
      <w:proofErr w:type="spellEnd"/>
      <w:r w:rsidRPr="00FD4755">
        <w:rPr>
          <w:color w:val="FF0000"/>
        </w:rPr>
        <w:t xml:space="preserve"> </w:t>
      </w:r>
      <w:proofErr w:type="spellStart"/>
      <w:r w:rsidRPr="00FD4755">
        <w:rPr>
          <w:color w:val="FF0000"/>
        </w:rPr>
        <w:t>bản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báo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cáo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vào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đây</w:t>
      </w:r>
      <w:proofErr w:type="spellEnd"/>
      <w:r w:rsidR="00FD4755" w:rsidRPr="00FD4755">
        <w:rPr>
          <w:color w:val="FF0000"/>
        </w:rPr>
        <w:t xml:space="preserve">, </w:t>
      </w:r>
      <w:proofErr w:type="spellStart"/>
      <w:r w:rsidR="00FD4755" w:rsidRPr="00FD4755">
        <w:rPr>
          <w:color w:val="FF0000"/>
        </w:rPr>
        <w:t>và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cùng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nhau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kết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hợp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soạn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thảo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chung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với</w:t>
      </w:r>
      <w:proofErr w:type="spellEnd"/>
      <w:r w:rsidR="00FD4755" w:rsidRPr="00FD4755">
        <w:rPr>
          <w:color w:val="FF0000"/>
        </w:rPr>
        <w:t xml:space="preserve"> file </w:t>
      </w:r>
      <w:proofErr w:type="spellStart"/>
      <w:r w:rsidR="00FD4755" w:rsidRPr="00FD4755">
        <w:rPr>
          <w:color w:val="FF0000"/>
        </w:rPr>
        <w:t>này</w:t>
      </w:r>
      <w:proofErr w:type="spellEnd"/>
      <w:r w:rsidR="00E24534">
        <w:t xml:space="preserve">. </w:t>
      </w:r>
    </w:p>
    <w:p w14:paraId="1E80A659" w14:textId="0190FB12" w:rsidR="00BA11C8" w:rsidRPr="000342ED" w:rsidRDefault="00BA11C8" w:rsidP="00AE50FB">
      <w:pPr>
        <w:pStyle w:val="ListParagraph"/>
        <w:numPr>
          <w:ilvl w:val="2"/>
          <w:numId w:val="3"/>
        </w:numPr>
        <w:ind w:left="1620"/>
        <w:rPr>
          <w:color w:val="FF0000"/>
        </w:rPr>
      </w:pPr>
      <w:proofErr w:type="gramStart"/>
      <w:r w:rsidRPr="001307F8">
        <w:rPr>
          <w:b/>
          <w:bCs/>
        </w:rPr>
        <w:t>references </w:t>
      </w:r>
      <w:r w:rsidRPr="001307F8">
        <w:t>:</w:t>
      </w:r>
      <w:proofErr w:type="gramEnd"/>
      <w:r w:rsidRPr="001307F8">
        <w:t xml:space="preserve"> </w:t>
      </w:r>
      <w:proofErr w:type="spellStart"/>
      <w:r w:rsidRPr="001307F8">
        <w:t>thư</w:t>
      </w:r>
      <w:proofErr w:type="spellEnd"/>
      <w:r w:rsidR="001307F8" w:rsidRPr="001307F8">
        <w:t xml:space="preserve"> </w:t>
      </w:r>
      <w:proofErr w:type="spellStart"/>
      <w:r w:rsidR="001307F8" w:rsidRPr="001307F8">
        <w:t>mục</w:t>
      </w:r>
      <w:proofErr w:type="spellEnd"/>
      <w:r w:rsidR="001307F8" w:rsidRPr="001307F8">
        <w:t xml:space="preserve"> </w:t>
      </w:r>
      <w:proofErr w:type="spellStart"/>
      <w:r w:rsidR="001307F8" w:rsidRPr="001307F8">
        <w:t>chứa</w:t>
      </w:r>
      <w:proofErr w:type="spellEnd"/>
      <w:r w:rsidR="001307F8" w:rsidRPr="001307F8">
        <w:t xml:space="preserve"> </w:t>
      </w:r>
      <w:proofErr w:type="spellStart"/>
      <w:r w:rsidR="001307F8">
        <w:t>bản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, </w:t>
      </w:r>
      <w:proofErr w:type="spellStart"/>
      <w:r w:rsidR="001307F8">
        <w:t>tài</w:t>
      </w:r>
      <w:proofErr w:type="spellEnd"/>
      <w:r w:rsidR="001307F8">
        <w:t xml:space="preserve"> </w:t>
      </w:r>
      <w:proofErr w:type="spellStart"/>
      <w:r w:rsidR="001307F8">
        <w:t>liệu</w:t>
      </w:r>
      <w:proofErr w:type="spellEnd"/>
      <w:r w:rsidR="001307F8">
        <w:t xml:space="preserve">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lấy</w:t>
      </w:r>
      <w:proofErr w:type="spellEnd"/>
      <w:r w:rsidR="001307F8">
        <w:t xml:space="preserve"> </w:t>
      </w:r>
      <w:proofErr w:type="spellStart"/>
      <w:r w:rsidR="001307F8">
        <w:t>về</w:t>
      </w:r>
      <w:proofErr w:type="spellEnd"/>
      <w:r w:rsidR="001307F8">
        <w:t xml:space="preserve"> </w:t>
      </w:r>
      <w:proofErr w:type="spellStart"/>
      <w:r w:rsidR="001307F8">
        <w:t>từ</w:t>
      </w:r>
      <w:proofErr w:type="spellEnd"/>
      <w:r w:rsidR="001307F8">
        <w:t xml:space="preserve"> internet… </w:t>
      </w:r>
      <w:proofErr w:type="spellStart"/>
      <w:r w:rsidR="001307F8">
        <w:t>Ví</w:t>
      </w:r>
      <w:proofErr w:type="spellEnd"/>
      <w:r w:rsidR="001307F8">
        <w:t xml:space="preserve"> </w:t>
      </w:r>
      <w:proofErr w:type="spellStart"/>
      <w:r w:rsidR="001307F8">
        <w:t>dụ</w:t>
      </w:r>
      <w:proofErr w:type="spellEnd"/>
      <w:r w:rsidR="001307F8">
        <w:t xml:space="preserve">, </w:t>
      </w:r>
      <w:proofErr w:type="spellStart"/>
      <w:r w:rsidR="001307F8">
        <w:t>nếu</w:t>
      </w:r>
      <w:proofErr w:type="spellEnd"/>
      <w:r w:rsidR="001307F8">
        <w:t xml:space="preserve"> dev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XYZ, </w:t>
      </w:r>
      <w:proofErr w:type="spellStart"/>
      <w:r w:rsidR="001307F8">
        <w:t>thì</w:t>
      </w:r>
      <w:proofErr w:type="spellEnd"/>
      <w:r w:rsidR="001307F8">
        <w:t xml:space="preserve"> dev </w:t>
      </w:r>
      <w:proofErr w:type="spellStart"/>
      <w:r w:rsidR="001307F8">
        <w:t>phải</w:t>
      </w:r>
      <w:proofErr w:type="spellEnd"/>
      <w:r w:rsidR="001307F8">
        <w:t xml:space="preserve"> </w:t>
      </w:r>
      <w:proofErr w:type="spellStart"/>
      <w:r w:rsidR="001307F8">
        <w:t>đưa</w:t>
      </w:r>
      <w:proofErr w:type="spellEnd"/>
      <w:r w:rsidR="001307F8">
        <w:t xml:space="preserve"> file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đó</w:t>
      </w:r>
      <w:proofErr w:type="spellEnd"/>
      <w:r w:rsidR="001307F8">
        <w:t xml:space="preserve"> </w:t>
      </w:r>
      <w:proofErr w:type="spellStart"/>
      <w:r w:rsidR="001307F8">
        <w:t>vào</w:t>
      </w:r>
      <w:proofErr w:type="spellEnd"/>
      <w:r w:rsidR="001307F8">
        <w:t xml:space="preserve"> </w:t>
      </w:r>
      <w:proofErr w:type="spellStart"/>
      <w:r w:rsidR="001307F8">
        <w:t>thư</w:t>
      </w:r>
      <w:proofErr w:type="spellEnd"/>
      <w:r w:rsidR="001307F8">
        <w:t xml:space="preserve"> </w:t>
      </w:r>
      <w:proofErr w:type="spellStart"/>
      <w:r w:rsidR="001307F8">
        <w:t>mục</w:t>
      </w:r>
      <w:proofErr w:type="spellEnd"/>
      <w:r w:rsidR="001307F8">
        <w:t xml:space="preserve"> </w:t>
      </w:r>
      <w:proofErr w:type="spellStart"/>
      <w:r w:rsidR="001307F8">
        <w:t>này</w:t>
      </w:r>
      <w:proofErr w:type="spellEnd"/>
      <w:r w:rsidR="001307F8">
        <w:t xml:space="preserve">, </w:t>
      </w:r>
      <w:proofErr w:type="spellStart"/>
      <w:r w:rsidR="001307F8">
        <w:t>đồng</w:t>
      </w:r>
      <w:proofErr w:type="spellEnd"/>
      <w:r w:rsidR="001307F8">
        <w:t xml:space="preserve"> </w:t>
      </w:r>
      <w:proofErr w:type="spellStart"/>
      <w:r w:rsidR="001307F8">
        <w:t>thời</w:t>
      </w:r>
      <w:proofErr w:type="spellEnd"/>
      <w:r w:rsidR="001307F8">
        <w:t xml:space="preserve"> </w:t>
      </w:r>
      <w:proofErr w:type="spellStart"/>
      <w:r w:rsidR="001307F8">
        <w:t>giải</w:t>
      </w:r>
      <w:proofErr w:type="spellEnd"/>
      <w:r w:rsidR="001307F8">
        <w:t xml:space="preserve">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và</w:t>
      </w:r>
      <w:proofErr w:type="spellEnd"/>
      <w:r w:rsidR="001307F8">
        <w:t xml:space="preserve"> co</w:t>
      </w:r>
      <w:r w:rsidR="00B17B99">
        <w:t xml:space="preserve">py </w:t>
      </w:r>
      <w:proofErr w:type="spellStart"/>
      <w:r w:rsidR="00B17B99">
        <w:t>một</w:t>
      </w:r>
      <w:proofErr w:type="spellEnd"/>
      <w:r w:rsidR="00B17B99">
        <w:t xml:space="preserve"> </w:t>
      </w:r>
      <w:proofErr w:type="spellStart"/>
      <w:r w:rsidR="00B17B99">
        <w:t>lần</w:t>
      </w:r>
      <w:proofErr w:type="spellEnd"/>
      <w:r w:rsidR="00B17B99">
        <w:t xml:space="preserve"> </w:t>
      </w:r>
      <w:proofErr w:type="spellStart"/>
      <w:r w:rsidR="00B17B99">
        <w:t>nữa</w:t>
      </w:r>
      <w:proofErr w:type="spellEnd"/>
      <w:r w:rsidR="00B17B99">
        <w:t xml:space="preserve"> </w:t>
      </w:r>
      <w:proofErr w:type="spellStart"/>
      <w:r w:rsidR="00B17B99">
        <w:t>vào</w:t>
      </w:r>
      <w:proofErr w:type="spellEnd"/>
      <w:r w:rsidR="00B17B99">
        <w:t xml:space="preserve"> </w:t>
      </w:r>
      <w:proofErr w:type="spellStart"/>
      <w:r w:rsidR="00B17B99">
        <w:t>thư</w:t>
      </w:r>
      <w:proofErr w:type="spellEnd"/>
      <w:r w:rsidR="00B17B99">
        <w:t xml:space="preserve"> </w:t>
      </w:r>
      <w:proofErr w:type="spellStart"/>
      <w:r w:rsidR="00B17B99">
        <w:t>mục</w:t>
      </w:r>
      <w:proofErr w:type="spellEnd"/>
      <w:r w:rsidR="00B17B99">
        <w:t xml:space="preserve"> </w:t>
      </w:r>
      <w:r w:rsidR="00B17B99" w:rsidRPr="00B17B99">
        <w:rPr>
          <w:b/>
          <w:bCs/>
        </w:rPr>
        <w:t>sources</w:t>
      </w:r>
      <w:r w:rsidR="00875549">
        <w:rPr>
          <w:b/>
          <w:bCs/>
        </w:rPr>
        <w:t>.</w:t>
      </w:r>
      <w:r w:rsidR="00875549" w:rsidRPr="00875549">
        <w:t xml:space="preserve"> </w:t>
      </w:r>
      <w:r w:rsidR="00875549" w:rsidRPr="000342ED">
        <w:rPr>
          <w:color w:val="FF0000"/>
        </w:rPr>
        <w:t xml:space="preserve">SV </w:t>
      </w:r>
      <w:proofErr w:type="spellStart"/>
      <w:r w:rsidR="00875549" w:rsidRPr="000342ED">
        <w:rPr>
          <w:color w:val="FF0000"/>
        </w:rPr>
        <w:t>chỉ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cần</w:t>
      </w:r>
      <w:proofErr w:type="spellEnd"/>
      <w:r w:rsidR="00875549" w:rsidRPr="000342ED">
        <w:rPr>
          <w:color w:val="FF0000"/>
        </w:rPr>
        <w:t xml:space="preserve"> copy </w:t>
      </w:r>
      <w:proofErr w:type="spellStart"/>
      <w:r w:rsidR="00875549" w:rsidRPr="000342ED">
        <w:rPr>
          <w:color w:val="FF0000"/>
        </w:rPr>
        <w:t>tượng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trưng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một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vài</w:t>
      </w:r>
      <w:proofErr w:type="spellEnd"/>
      <w:r w:rsidR="00875549" w:rsidRPr="000342ED">
        <w:rPr>
          <w:color w:val="FF0000"/>
        </w:rPr>
        <w:t xml:space="preserve"> file text </w:t>
      </w:r>
      <w:proofErr w:type="spellStart"/>
      <w:r w:rsidR="00875549" w:rsidRPr="000342ED">
        <w:rPr>
          <w:color w:val="FF0000"/>
        </w:rPr>
        <w:t>vào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đây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là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được</w:t>
      </w:r>
      <w:proofErr w:type="spellEnd"/>
    </w:p>
    <w:p w14:paraId="446D1F5A" w14:textId="5E5B41A2" w:rsidR="00875549" w:rsidRDefault="00875549" w:rsidP="00AE50FB">
      <w:pPr>
        <w:pStyle w:val="ListParagraph"/>
        <w:numPr>
          <w:ilvl w:val="2"/>
          <w:numId w:val="3"/>
        </w:numPr>
        <w:ind w:left="1620"/>
      </w:pPr>
      <w:r w:rsidRPr="0043374D">
        <w:rPr>
          <w:b/>
          <w:bCs/>
        </w:rPr>
        <w:t>releases</w:t>
      </w:r>
      <w:r w:rsidRPr="0043374D">
        <w:t>:</w:t>
      </w:r>
      <w:r w:rsidR="00CA32C8" w:rsidRPr="0043374D">
        <w:t xml:space="preserve"> </w:t>
      </w:r>
      <w:proofErr w:type="spellStart"/>
      <w:r w:rsidR="0043374D" w:rsidRPr="0043374D">
        <w:t>mỗi</w:t>
      </w:r>
      <w:proofErr w:type="spellEnd"/>
      <w:r w:rsidR="0043374D" w:rsidRPr="0043374D">
        <w:t xml:space="preserve"> </w:t>
      </w:r>
      <w:proofErr w:type="spellStart"/>
      <w:r w:rsidR="0043374D" w:rsidRPr="0043374D">
        <w:t>khi</w:t>
      </w:r>
      <w:proofErr w:type="spellEnd"/>
      <w:r w:rsidR="0043374D" w:rsidRPr="0043374D">
        <w:t xml:space="preserve"> </w:t>
      </w:r>
      <w:proofErr w:type="spellStart"/>
      <w:r w:rsidR="0043374D" w:rsidRPr="0043374D">
        <w:t>gửi</w:t>
      </w:r>
      <w:proofErr w:type="spellEnd"/>
      <w:r w:rsidR="0043374D" w:rsidRPr="0043374D">
        <w:t xml:space="preserve"> </w:t>
      </w:r>
      <w:proofErr w:type="spellStart"/>
      <w:r w:rsidR="0043374D" w:rsidRPr="0043374D">
        <w:t>c</w:t>
      </w:r>
      <w:r w:rsidR="0043374D">
        <w:t>ho</w:t>
      </w:r>
      <w:proofErr w:type="spellEnd"/>
      <w:r w:rsidR="0043374D">
        <w:t xml:space="preserve"> </w:t>
      </w:r>
      <w:proofErr w:type="spellStart"/>
      <w:r w:rsidR="0043374D">
        <w:t>khách</w:t>
      </w:r>
      <w:proofErr w:type="spellEnd"/>
      <w:r w:rsidR="0043374D">
        <w:t xml:space="preserve"> </w:t>
      </w:r>
      <w:proofErr w:type="spellStart"/>
      <w:r w:rsidR="0043374D">
        <w:t>hàng</w:t>
      </w:r>
      <w:proofErr w:type="spellEnd"/>
      <w:r w:rsidR="0043374D">
        <w:t xml:space="preserve"> (</w:t>
      </w:r>
      <w:proofErr w:type="spellStart"/>
      <w:r w:rsidR="0043374D">
        <w:t>giáo</w:t>
      </w:r>
      <w:proofErr w:type="spellEnd"/>
      <w:r w:rsidR="0043374D">
        <w:t xml:space="preserve"> </w:t>
      </w:r>
      <w:proofErr w:type="spellStart"/>
      <w:r w:rsidR="0043374D">
        <w:t>viên</w:t>
      </w:r>
      <w:proofErr w:type="spellEnd"/>
      <w:r w:rsidR="0043374D">
        <w:t xml:space="preserve">), </w:t>
      </w:r>
      <w:r w:rsidR="00D21A43">
        <w:t xml:space="preserve">SV </w:t>
      </w:r>
      <w:proofErr w:type="spellStart"/>
      <w:r w:rsidR="00D21A43">
        <w:t>sẽ</w:t>
      </w:r>
      <w:proofErr w:type="spellEnd"/>
      <w:r w:rsidR="00D21A43">
        <w:t xml:space="preserve"> </w:t>
      </w:r>
      <w:proofErr w:type="spellStart"/>
      <w:r w:rsidR="00D21A43">
        <w:t>tạo</w:t>
      </w:r>
      <w:proofErr w:type="spellEnd"/>
      <w:r w:rsidR="00D21A43">
        <w:t xml:space="preserve"> ra </w:t>
      </w:r>
      <w:proofErr w:type="spellStart"/>
      <w:r w:rsidR="00D21A43">
        <w:t>một</w:t>
      </w:r>
      <w:proofErr w:type="spellEnd"/>
      <w:r w:rsidR="00D21A43">
        <w:t xml:space="preserve"> </w:t>
      </w:r>
      <w:proofErr w:type="spellStart"/>
      <w:r w:rsidR="00D21A43">
        <w:t>thư</w:t>
      </w:r>
      <w:proofErr w:type="spellEnd"/>
      <w:r w:rsidR="00D21A43">
        <w:t xml:space="preserve"> </w:t>
      </w:r>
      <w:proofErr w:type="spellStart"/>
      <w:r w:rsidR="00D21A43">
        <w:t>mục</w:t>
      </w:r>
      <w:proofErr w:type="spellEnd"/>
      <w:r w:rsidR="00D21A43">
        <w:t xml:space="preserve"> con </w:t>
      </w:r>
      <w:proofErr w:type="spellStart"/>
      <w:r w:rsidR="00D21A43">
        <w:t>có</w:t>
      </w:r>
      <w:proofErr w:type="spellEnd"/>
      <w:r w:rsidR="00D21A43">
        <w:t xml:space="preserve"> </w:t>
      </w:r>
      <w:proofErr w:type="spellStart"/>
      <w:r w:rsidR="007A2CA7">
        <w:t>dạng</w:t>
      </w:r>
      <w:proofErr w:type="spellEnd"/>
      <w:r w:rsidR="007A2CA7">
        <w:t xml:space="preserve"> </w:t>
      </w:r>
      <w:proofErr w:type="spellStart"/>
      <w:r w:rsidR="007A2CA7" w:rsidRPr="007A2CA7">
        <w:rPr>
          <w:b/>
          <w:bCs/>
          <w:i/>
          <w:iCs/>
        </w:rPr>
        <w:t>yyyymmdd</w:t>
      </w:r>
      <w:proofErr w:type="spellEnd"/>
      <w:r w:rsidR="00F461C3">
        <w:rPr>
          <w:b/>
          <w:bCs/>
          <w:i/>
          <w:iCs/>
        </w:rPr>
        <w:t xml:space="preserve"> </w:t>
      </w:r>
      <w:proofErr w:type="spellStart"/>
      <w:r w:rsidR="00F461C3" w:rsidRPr="00F461C3">
        <w:rPr>
          <w:i/>
          <w:iCs/>
        </w:rPr>
        <w:t>là</w:t>
      </w:r>
      <w:proofErr w:type="spellEnd"/>
      <w:r w:rsidR="00F461C3">
        <w:t xml:space="preserve"> </w:t>
      </w:r>
      <w:proofErr w:type="spellStart"/>
      <w:r w:rsidR="00F461C3">
        <w:t>ngày</w:t>
      </w:r>
      <w:proofErr w:type="spellEnd"/>
      <w:r w:rsidR="00F461C3">
        <w:t xml:space="preserve"> </w:t>
      </w:r>
      <w:proofErr w:type="spellStart"/>
      <w:r w:rsidR="00F461C3">
        <w:t>bàn</w:t>
      </w:r>
      <w:proofErr w:type="spellEnd"/>
      <w:r w:rsidR="00F461C3">
        <w:t xml:space="preserve"> </w:t>
      </w:r>
      <w:proofErr w:type="spellStart"/>
      <w:r w:rsidR="00F461C3">
        <w:t>giao</w:t>
      </w:r>
      <w:proofErr w:type="spellEnd"/>
      <w:r w:rsidR="007A2CA7">
        <w:t xml:space="preserve">, </w:t>
      </w:r>
      <w:proofErr w:type="spellStart"/>
      <w:r w:rsidR="007A2CA7">
        <w:t>và</w:t>
      </w:r>
      <w:proofErr w:type="spellEnd"/>
      <w:r w:rsidR="007A2CA7">
        <w:t xml:space="preserve"> copy </w:t>
      </w:r>
      <w:proofErr w:type="spellStart"/>
      <w:r w:rsidR="007A2CA7">
        <w:t>toàn</w:t>
      </w:r>
      <w:proofErr w:type="spellEnd"/>
      <w:r w:rsidR="007A2CA7">
        <w:t xml:space="preserve"> </w:t>
      </w:r>
      <w:proofErr w:type="spellStart"/>
      <w:r w:rsidR="007A2CA7">
        <w:t>bộ</w:t>
      </w:r>
      <w:proofErr w:type="spellEnd"/>
      <w:r w:rsidR="007A2CA7">
        <w:t xml:space="preserve"> </w:t>
      </w:r>
      <w:proofErr w:type="spellStart"/>
      <w:r w:rsidR="007A2CA7">
        <w:t>các</w:t>
      </w:r>
      <w:proofErr w:type="spellEnd"/>
      <w:r w:rsidR="007A2CA7">
        <w:t xml:space="preserve"> </w:t>
      </w:r>
      <w:proofErr w:type="spellStart"/>
      <w:r w:rsidR="007A2CA7">
        <w:t>tài</w:t>
      </w:r>
      <w:proofErr w:type="spellEnd"/>
      <w:r w:rsidR="007A2CA7">
        <w:t xml:space="preserve"> </w:t>
      </w:r>
      <w:proofErr w:type="spellStart"/>
      <w:r w:rsidR="007A2CA7">
        <w:t>liệu</w:t>
      </w:r>
      <w:proofErr w:type="spellEnd"/>
      <w:r w:rsidR="007A2CA7">
        <w:t xml:space="preserve"> </w:t>
      </w:r>
      <w:proofErr w:type="spellStart"/>
      <w:r w:rsidR="007A2CA7">
        <w:t>vào</w:t>
      </w:r>
      <w:proofErr w:type="spellEnd"/>
      <w:r w:rsidR="007A2CA7">
        <w:t xml:space="preserve"> </w:t>
      </w:r>
      <w:proofErr w:type="spellStart"/>
      <w:r w:rsidR="007A2CA7">
        <w:t>đó</w:t>
      </w:r>
      <w:proofErr w:type="spellEnd"/>
      <w:r w:rsidR="008346FB">
        <w:t>.</w:t>
      </w:r>
      <w:r w:rsidR="007F1B3F">
        <w:t xml:space="preserve"> </w:t>
      </w:r>
      <w:proofErr w:type="spellStart"/>
      <w:r w:rsidR="007F1B3F" w:rsidRPr="000342ED">
        <w:rPr>
          <w:color w:val="FF0000"/>
        </w:rPr>
        <w:t>Trong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học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phần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này</w:t>
      </w:r>
      <w:proofErr w:type="spellEnd"/>
      <w:r w:rsidR="002963B3" w:rsidRPr="000342ED">
        <w:rPr>
          <w:color w:val="FF0000"/>
        </w:rPr>
        <w:t>, SV</w:t>
      </w:r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tạo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tượng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trưng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một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số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C356CB" w:rsidRPr="000342ED">
        <w:rPr>
          <w:color w:val="FF0000"/>
        </w:rPr>
        <w:t>ngày</w:t>
      </w:r>
      <w:proofErr w:type="spellEnd"/>
      <w:r w:rsidR="00C26A31" w:rsidRPr="000342ED">
        <w:rPr>
          <w:color w:val="FF0000"/>
        </w:rPr>
        <w:t xml:space="preserve">, </w:t>
      </w:r>
      <w:proofErr w:type="spellStart"/>
      <w:r w:rsidR="00C26A31" w:rsidRPr="000342ED">
        <w:rPr>
          <w:color w:val="FF0000"/>
        </w:rPr>
        <w:t>trong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đó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có</w:t>
      </w:r>
      <w:proofErr w:type="spellEnd"/>
      <w:r w:rsidR="00C26A31" w:rsidRPr="000342ED">
        <w:rPr>
          <w:color w:val="FF0000"/>
        </w:rPr>
        <w:t xml:space="preserve"> </w:t>
      </w:r>
      <w:r w:rsidR="00AA2B9A" w:rsidRPr="000342ED">
        <w:rPr>
          <w:color w:val="FF0000"/>
        </w:rPr>
        <w:t xml:space="preserve">qui </w:t>
      </w:r>
      <w:proofErr w:type="spellStart"/>
      <w:r w:rsidR="00AA2B9A" w:rsidRPr="000342ED">
        <w:rPr>
          <w:color w:val="FF0000"/>
        </w:rPr>
        <w:t>định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lấy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1E2510">
        <w:rPr>
          <w:b/>
          <w:bCs/>
          <w:color w:val="FF0000"/>
        </w:rPr>
        <w:t>ngày</w:t>
      </w:r>
      <w:proofErr w:type="spellEnd"/>
      <w:r w:rsidR="00AA2B9A" w:rsidRPr="001E2510">
        <w:rPr>
          <w:b/>
          <w:bCs/>
          <w:color w:val="FF0000"/>
        </w:rPr>
        <w:t xml:space="preserve"> </w:t>
      </w:r>
      <w:r w:rsidR="001E2510" w:rsidRPr="001E2510">
        <w:rPr>
          <w:b/>
          <w:bCs/>
          <w:color w:val="FF0000"/>
        </w:rPr>
        <w:t>G</w:t>
      </w:r>
      <w:r w:rsidR="001E2510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để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làm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ngày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nộp</w:t>
      </w:r>
      <w:proofErr w:type="spellEnd"/>
      <w:r w:rsidR="000E3E6E" w:rsidRPr="000342ED">
        <w:rPr>
          <w:color w:val="FF0000"/>
        </w:rPr>
        <w:t xml:space="preserve"> </w:t>
      </w:r>
      <w:r w:rsidR="000342ED" w:rsidRPr="000342ED">
        <w:rPr>
          <w:color w:val="FF0000"/>
        </w:rPr>
        <w:t xml:space="preserve">BTL </w:t>
      </w:r>
      <w:proofErr w:type="spellStart"/>
      <w:r w:rsidR="000342ED" w:rsidRPr="000342ED">
        <w:rPr>
          <w:color w:val="FF0000"/>
        </w:rPr>
        <w:t>chính</w:t>
      </w:r>
      <w:proofErr w:type="spellEnd"/>
      <w:r w:rsidR="000342ED" w:rsidRPr="000342ED">
        <w:rPr>
          <w:color w:val="FF0000"/>
        </w:rPr>
        <w:t xml:space="preserve"> </w:t>
      </w:r>
      <w:proofErr w:type="spellStart"/>
      <w:r w:rsidR="000342ED" w:rsidRPr="000342ED">
        <w:rPr>
          <w:color w:val="FF0000"/>
        </w:rPr>
        <w:t>thức</w:t>
      </w:r>
      <w:proofErr w:type="spellEnd"/>
    </w:p>
    <w:p w14:paraId="7ED236C0" w14:textId="3ED6F85E" w:rsidR="007A2CA7" w:rsidRPr="0043374D" w:rsidRDefault="007A2CA7" w:rsidP="00C64416">
      <w:pPr>
        <w:pStyle w:val="ListParagraph"/>
        <w:ind w:left="1620"/>
      </w:pPr>
      <w:r>
        <w:rPr>
          <w:noProof/>
        </w:rPr>
        <w:drawing>
          <wp:inline distT="0" distB="0" distL="0" distR="0" wp14:anchorId="5803104E" wp14:editId="01B72F42">
            <wp:extent cx="761120" cy="490816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0881" cy="4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009245BF" w:rsidP="00AE50FB">
      <w:pPr>
        <w:pStyle w:val="ListParagraph"/>
        <w:numPr>
          <w:ilvl w:val="2"/>
          <w:numId w:val="3"/>
        </w:numPr>
        <w:ind w:left="1620"/>
        <w:rPr>
          <w:lang w:val="fr-FR"/>
        </w:rPr>
      </w:pPr>
      <w:proofErr w:type="gramStart"/>
      <w:r w:rsidRPr="009245BF">
        <w:rPr>
          <w:b/>
          <w:bCs/>
          <w:lang w:val="fr-FR"/>
        </w:rPr>
        <w:t>sources:</w:t>
      </w:r>
      <w:proofErr w:type="gramEnd"/>
      <w:r w:rsidRPr="009245BF">
        <w:rPr>
          <w:b/>
          <w:bCs/>
          <w:lang w:val="fr-FR"/>
        </w:rPr>
        <w:t xml:space="preserve"> </w:t>
      </w:r>
      <w:proofErr w:type="spellStart"/>
      <w:r w:rsidRPr="009245BF">
        <w:rPr>
          <w:lang w:val="fr-FR"/>
        </w:rPr>
        <w:t>chứa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mã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nguồn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c</w:t>
      </w:r>
      <w:r>
        <w:rPr>
          <w:lang w:val="fr-FR"/>
        </w:rPr>
        <w:t>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phẩm</w:t>
      </w:r>
      <w:proofErr w:type="spellEnd"/>
      <w:r>
        <w:rPr>
          <w:lang w:val="fr-FR"/>
        </w:rPr>
        <w:t xml:space="preserve">. </w:t>
      </w:r>
      <w:proofErr w:type="spellStart"/>
      <w:r w:rsidR="00F41A82" w:rsidRPr="00F41A82">
        <w:rPr>
          <w:color w:val="FF0000"/>
          <w:lang w:val="fr-FR"/>
        </w:rPr>
        <w:t>Trong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học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phần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này</w:t>
      </w:r>
      <w:proofErr w:type="spellEnd"/>
      <w:r w:rsidR="00F41A82" w:rsidRPr="00F41A82">
        <w:rPr>
          <w:color w:val="FF0000"/>
          <w:lang w:val="fr-FR"/>
        </w:rPr>
        <w:t xml:space="preserve">, </w:t>
      </w:r>
      <w:r w:rsidR="00C30C8F" w:rsidRPr="00F41A82">
        <w:rPr>
          <w:color w:val="FF0000"/>
          <w:lang w:val="fr-FR"/>
        </w:rPr>
        <w:t xml:space="preserve">SV </w:t>
      </w:r>
      <w:proofErr w:type="spellStart"/>
      <w:r w:rsidR="00C30C8F" w:rsidRPr="00F41A82">
        <w:rPr>
          <w:color w:val="FF0000"/>
          <w:lang w:val="fr-FR"/>
        </w:rPr>
        <w:t>c</w:t>
      </w:r>
      <w:r w:rsidRPr="00F41A82">
        <w:rPr>
          <w:color w:val="FF0000"/>
          <w:lang w:val="fr-FR"/>
        </w:rPr>
        <w:t>hỉ</w:t>
      </w:r>
      <w:proofErr w:type="spellEnd"/>
      <w:r w:rsidRPr="00F41A82">
        <w:rPr>
          <w:color w:val="FF0000"/>
          <w:lang w:val="fr-FR"/>
        </w:rPr>
        <w:t xml:space="preserve"> </w:t>
      </w:r>
      <w:proofErr w:type="spellStart"/>
      <w:r w:rsidRPr="00F41A82">
        <w:rPr>
          <w:color w:val="FF0000"/>
          <w:lang w:val="fr-FR"/>
        </w:rPr>
        <w:t>cần</w:t>
      </w:r>
      <w:proofErr w:type="spellEnd"/>
      <w:r w:rsidR="00EA3398" w:rsidRPr="00F41A82">
        <w:rPr>
          <w:color w:val="FF0000"/>
          <w:lang w:val="fr-FR"/>
        </w:rPr>
        <w:t xml:space="preserve"> copy </w:t>
      </w:r>
      <w:proofErr w:type="spellStart"/>
      <w:r w:rsidR="00EA3398" w:rsidRPr="00F41A82">
        <w:rPr>
          <w:color w:val="FF0000"/>
          <w:lang w:val="fr-FR"/>
        </w:rPr>
        <w:t>tượng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trưng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một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vài</w:t>
      </w:r>
      <w:proofErr w:type="spellEnd"/>
      <w:r w:rsidR="00EA3398" w:rsidRPr="00F41A82">
        <w:rPr>
          <w:color w:val="FF0000"/>
          <w:lang w:val="fr-FR"/>
        </w:rPr>
        <w:t xml:space="preserve"> file </w:t>
      </w:r>
      <w:proofErr w:type="spellStart"/>
      <w:r w:rsidR="00C30C8F" w:rsidRPr="00F41A82">
        <w:rPr>
          <w:color w:val="FF0000"/>
          <w:lang w:val="fr-FR"/>
        </w:rPr>
        <w:t>vào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đây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là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được</w:t>
      </w:r>
      <w:proofErr w:type="spellEnd"/>
      <w:r w:rsidR="00C30C8F" w:rsidRPr="00F41A82">
        <w:rPr>
          <w:color w:val="FF0000"/>
          <w:lang w:val="fr-FR"/>
        </w:rPr>
        <w:t>.</w:t>
      </w:r>
    </w:p>
    <w:p w14:paraId="47BF37E1" w14:textId="0F758EF1" w:rsidR="002963B3" w:rsidRDefault="00551589" w:rsidP="00AE50FB">
      <w:pPr>
        <w:pStyle w:val="ListParagraph"/>
        <w:numPr>
          <w:ilvl w:val="0"/>
          <w:numId w:val="3"/>
        </w:numPr>
        <w:rPr>
          <w:color w:val="FF0000"/>
          <w:lang w:val="fr-FR"/>
        </w:rPr>
      </w:pPr>
      <w:proofErr w:type="spellStart"/>
      <w:r w:rsidRPr="00551589">
        <w:rPr>
          <w:lang w:val="fr-FR"/>
        </w:rPr>
        <w:t>Mỗi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thành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viên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trong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nhóm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tự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soạn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</w:t>
      </w:r>
      <w:r>
        <w:rPr>
          <w:lang w:val="fr-FR"/>
        </w:rPr>
        <w:t>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upload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các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chỉnh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sửa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lên</w:t>
      </w:r>
      <w:proofErr w:type="spellEnd"/>
      <w:r w:rsidR="004F37AE">
        <w:rPr>
          <w:lang w:val="fr-FR"/>
        </w:rPr>
        <w:t xml:space="preserve"> GitHub. </w:t>
      </w:r>
      <w:proofErr w:type="spellStart"/>
      <w:r w:rsidR="004F37AE" w:rsidRPr="00E70D25">
        <w:rPr>
          <w:color w:val="FF0000"/>
          <w:lang w:val="fr-FR"/>
        </w:rPr>
        <w:t>Trong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học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phần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này</w:t>
      </w:r>
      <w:proofErr w:type="spellEnd"/>
      <w:r w:rsidR="004F37AE" w:rsidRPr="00E70D25">
        <w:rPr>
          <w:color w:val="FF0000"/>
          <w:lang w:val="fr-FR"/>
        </w:rPr>
        <w:t xml:space="preserve">, </w:t>
      </w:r>
      <w:proofErr w:type="spellStart"/>
      <w:r w:rsidR="00A4571D" w:rsidRPr="00E70D25">
        <w:rPr>
          <w:color w:val="FF0000"/>
          <w:lang w:val="fr-FR"/>
        </w:rPr>
        <w:t>mỗi</w:t>
      </w:r>
      <w:proofErr w:type="spellEnd"/>
      <w:r w:rsidR="00A4571D" w:rsidRPr="00E70D25">
        <w:rPr>
          <w:color w:val="FF0000"/>
          <w:lang w:val="fr-FR"/>
        </w:rPr>
        <w:t xml:space="preserve"> </w:t>
      </w:r>
      <w:r w:rsidR="004F37AE" w:rsidRPr="00E70D25">
        <w:rPr>
          <w:color w:val="FF0000"/>
          <w:lang w:val="fr-FR"/>
        </w:rPr>
        <w:t xml:space="preserve">SV </w:t>
      </w:r>
      <w:proofErr w:type="spellStart"/>
      <w:r w:rsidR="004F37AE" w:rsidRPr="00E70D25">
        <w:rPr>
          <w:color w:val="FF0000"/>
          <w:lang w:val="fr-FR"/>
        </w:rPr>
        <w:t>cần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đạt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được</w:t>
      </w:r>
      <w:proofErr w:type="spellEnd"/>
      <w:r w:rsidR="004F37AE" w:rsidRPr="00E70D25">
        <w:rPr>
          <w:color w:val="FF0000"/>
          <w:lang w:val="fr-FR"/>
        </w:rPr>
        <w:t xml:space="preserve"> </w:t>
      </w:r>
      <w:r w:rsidR="00A4571D" w:rsidRPr="00E70D25">
        <w:rPr>
          <w:color w:val="FF0000"/>
          <w:lang w:val="fr-FR"/>
        </w:rPr>
        <w:t>&gt;=</w:t>
      </w:r>
      <w:r w:rsidR="004F37AE" w:rsidRPr="00E70D25">
        <w:rPr>
          <w:color w:val="FF0000"/>
          <w:lang w:val="fr-FR"/>
        </w:rPr>
        <w:t>10 commit</w:t>
      </w:r>
      <w:r w:rsidR="00A4571D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cho</w:t>
      </w:r>
      <w:proofErr w:type="spellEnd"/>
      <w:r w:rsidR="00E70D25" w:rsidRPr="00E70D25">
        <w:rPr>
          <w:color w:val="FF0000"/>
          <w:lang w:val="fr-FR"/>
        </w:rPr>
        <w:t xml:space="preserve"> file </w:t>
      </w:r>
      <w:proofErr w:type="spellStart"/>
      <w:r w:rsidR="00E70D25" w:rsidRPr="00E70D25">
        <w:rPr>
          <w:color w:val="FF0000"/>
          <w:lang w:val="fr-FR"/>
        </w:rPr>
        <w:t>báo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này</w:t>
      </w:r>
      <w:proofErr w:type="spellEnd"/>
      <w:r w:rsidR="00E70D25" w:rsidRPr="00E70D25">
        <w:rPr>
          <w:color w:val="FF0000"/>
          <w:lang w:val="fr-FR"/>
        </w:rPr>
        <w:t>.</w:t>
      </w:r>
    </w:p>
    <w:p w14:paraId="6D6F205A" w14:textId="77777777" w:rsidR="00C71AF5" w:rsidRDefault="00C71AF5" w:rsidP="00C71AF5">
      <w:pPr>
        <w:rPr>
          <w:rStyle w:val="Strong"/>
        </w:rPr>
      </w:pPr>
    </w:p>
    <w:p w14:paraId="431F6B75" w14:textId="77777777" w:rsidR="003473EC" w:rsidRDefault="003473EC">
      <w:pPr>
        <w:widowControl/>
        <w:suppressAutoHyphens w:val="0"/>
        <w:spacing w:after="0" w:line="240" w:lineRule="auto"/>
        <w:jc w:val="left"/>
        <w:rPr>
          <w:rStyle w:val="Strong"/>
        </w:rPr>
      </w:pPr>
      <w:r>
        <w:rPr>
          <w:rStyle w:val="Strong"/>
        </w:rPr>
        <w:br w:type="page"/>
      </w:r>
    </w:p>
    <w:p w14:paraId="4E1F0728" w14:textId="648AFD2C" w:rsidR="00C71AF5" w:rsidRPr="00AC5ED2" w:rsidRDefault="00AC5ED2" w:rsidP="00C71AF5">
      <w:pPr>
        <w:rPr>
          <w:rStyle w:val="Strong"/>
        </w:rPr>
      </w:pPr>
      <w:r w:rsidRPr="00AC5ED2">
        <w:rPr>
          <w:rStyle w:val="Strong"/>
        </w:rPr>
        <w:lastRenderedPageBreak/>
        <w:t>VỀ QUẢN LÝ CÔNG VIỆ</w:t>
      </w:r>
      <w:r>
        <w:rPr>
          <w:rStyle w:val="Strong"/>
        </w:rPr>
        <w:t>C</w:t>
      </w:r>
    </w:p>
    <w:p w14:paraId="5A171621" w14:textId="7AC82C9B" w:rsidR="00C71AF5" w:rsidRDefault="00577108" w:rsidP="00C71AF5">
      <w:proofErr w:type="spellStart"/>
      <w:r w:rsidRPr="00577108">
        <w:t>Sử</w:t>
      </w:r>
      <w:proofErr w:type="spellEnd"/>
      <w:r w:rsidRPr="00577108">
        <w:t xml:space="preserve"> </w:t>
      </w:r>
      <w:proofErr w:type="spellStart"/>
      <w:r w:rsidRPr="00577108">
        <w:t>dụng</w:t>
      </w:r>
      <w:proofErr w:type="spellEnd"/>
      <w:r w:rsidRPr="00577108">
        <w:t xml:space="preserve"> </w:t>
      </w:r>
      <w:proofErr w:type="spellStart"/>
      <w:r w:rsidRPr="00577108">
        <w:t>công</w:t>
      </w:r>
      <w:proofErr w:type="spellEnd"/>
      <w:r w:rsidRPr="00577108">
        <w:t xml:space="preserve"> </w:t>
      </w:r>
      <w:proofErr w:type="spellStart"/>
      <w:r w:rsidRPr="00577108">
        <w:t>cụ</w:t>
      </w:r>
      <w:proofErr w:type="spellEnd"/>
      <w:r w:rsidRPr="00577108">
        <w:t xml:space="preserve"> MS Planner </w:t>
      </w:r>
      <w:proofErr w:type="spellStart"/>
      <w:r w:rsidRPr="00577108">
        <w:t>với</w:t>
      </w:r>
      <w:proofErr w:type="spellEnd"/>
      <w:r w:rsidRPr="00577108">
        <w:t xml:space="preserve"> </w:t>
      </w:r>
      <w:proofErr w:type="spellStart"/>
      <w:r w:rsidRPr="00577108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</w:t>
      </w:r>
      <w:r w:rsidR="002B5322">
        <w:t xml:space="preserve">. </w:t>
      </w:r>
      <w:r w:rsidR="00507006">
        <w:t xml:space="preserve">  </w:t>
      </w:r>
      <w:hyperlink r:id="rId11" w:history="1">
        <w:r w:rsidR="00507006">
          <w:rPr>
            <w:rStyle w:val="Hyperlink"/>
          </w:rPr>
          <w:t>https://tasks.office.com/</w:t>
        </w:r>
      </w:hyperlink>
    </w:p>
    <w:p w14:paraId="6C6429EC" w14:textId="49725C93" w:rsidR="00715834" w:rsidRDefault="00715834" w:rsidP="00C71AF5">
      <w:pPr>
        <w:rPr>
          <w:i/>
          <w:iCs/>
        </w:rPr>
      </w:pPr>
      <w:proofErr w:type="spellStart"/>
      <w:r w:rsidRPr="00715834">
        <w:rPr>
          <w:i/>
          <w:iCs/>
        </w:rPr>
        <w:t>Gợi</w:t>
      </w:r>
      <w:proofErr w:type="spellEnd"/>
      <w:r w:rsidRPr="00715834">
        <w:rPr>
          <w:i/>
          <w:iCs/>
        </w:rPr>
        <w:t xml:space="preserve"> ý</w:t>
      </w:r>
      <w:r>
        <w:rPr>
          <w:i/>
          <w:iCs/>
        </w:rPr>
        <w:t>:</w:t>
      </w:r>
      <w:r w:rsidRPr="00715834"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luôn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ngay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</w:p>
    <w:p w14:paraId="2E0CB7EB" w14:textId="77777777" w:rsidR="00715834" w:rsidRPr="00715834" w:rsidRDefault="00715834" w:rsidP="00C71AF5">
      <w:pPr>
        <w:rPr>
          <w:i/>
          <w:iCs/>
        </w:rPr>
      </w:pPr>
    </w:p>
    <w:p w14:paraId="42B8DA76" w14:textId="0E557E86" w:rsidR="00C71AF5" w:rsidRDefault="00C71AF5" w:rsidP="00AE50FB">
      <w:pPr>
        <w:pStyle w:val="ListParagraph"/>
        <w:numPr>
          <w:ilvl w:val="0"/>
          <w:numId w:val="4"/>
        </w:numPr>
      </w:pPr>
      <w:r w:rsidRPr="00577108">
        <w:t xml:space="preserve"> </w:t>
      </w:r>
      <w:proofErr w:type="spellStart"/>
      <w:r w:rsidRPr="002B5322">
        <w:t>Mỗi</w:t>
      </w:r>
      <w:proofErr w:type="spellEnd"/>
      <w:r w:rsidRPr="002B5322">
        <w:t xml:space="preserve"> SV </w:t>
      </w:r>
      <w:proofErr w:type="spellStart"/>
      <w:r w:rsidRPr="002B5322">
        <w:t>đều</w:t>
      </w:r>
      <w:proofErr w:type="spellEnd"/>
      <w:r w:rsidRPr="002B5322">
        <w:t xml:space="preserve"> </w:t>
      </w:r>
      <w:proofErr w:type="spellStart"/>
      <w:r w:rsidRPr="002B5322">
        <w:t>phải</w:t>
      </w:r>
      <w:proofErr w:type="spellEnd"/>
      <w:r w:rsidRPr="002B5322">
        <w:t xml:space="preserve"> </w:t>
      </w:r>
      <w:proofErr w:type="spellStart"/>
      <w:r w:rsidRPr="002B5322">
        <w:t>có</w:t>
      </w:r>
      <w:proofErr w:type="spellEnd"/>
      <w:r w:rsidRPr="002B5322">
        <w:t xml:space="preserve"> </w:t>
      </w:r>
      <w:proofErr w:type="spellStart"/>
      <w:r w:rsidRPr="002B5322">
        <w:t>tài</w:t>
      </w:r>
      <w:proofErr w:type="spellEnd"/>
      <w:r w:rsidRPr="002B5322">
        <w:t xml:space="preserve"> </w:t>
      </w:r>
      <w:proofErr w:type="spellStart"/>
      <w:r w:rsidRPr="002B5322">
        <w:t>khoản</w:t>
      </w:r>
      <w:proofErr w:type="spellEnd"/>
      <w:r w:rsidRPr="002B5322">
        <w:t xml:space="preserve"> </w:t>
      </w:r>
      <w:r w:rsidR="002B5322" w:rsidRPr="00577108">
        <w:t xml:space="preserve">MS Planner </w:t>
      </w:r>
      <w:proofErr w:type="spellStart"/>
      <w:r w:rsidRPr="002B5322">
        <w:t>cá</w:t>
      </w:r>
      <w:proofErr w:type="spellEnd"/>
      <w:r w:rsidRPr="002B5322">
        <w:t xml:space="preserve"> </w:t>
      </w:r>
      <w:proofErr w:type="spellStart"/>
      <w:r w:rsidRPr="002B5322">
        <w:t>nhân</w:t>
      </w:r>
      <w:proofErr w:type="spellEnd"/>
      <w:r w:rsidRPr="002B5322">
        <w:t>.</w:t>
      </w:r>
    </w:p>
    <w:p w14:paraId="07E327DB" w14:textId="1AEEDDCF" w:rsidR="005558A8" w:rsidRDefault="005558A8" w:rsidP="00AE50FB">
      <w:pPr>
        <w:pStyle w:val="ListParagraph"/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58BFFF20" w14:textId="5EFABA9B" w:rsidR="00455F19" w:rsidRDefault="00455F19" w:rsidP="00AE50FB">
      <w:pPr>
        <w:pStyle w:val="ListParagraph"/>
        <w:numPr>
          <w:ilvl w:val="0"/>
          <w:numId w:val="4"/>
        </w:numPr>
      </w:pPr>
      <w:r>
        <w:t xml:space="preserve">Add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hyperlink r:id="rId12" w:history="1">
        <w:r w:rsidRPr="001D086A">
          <w:rPr>
            <w:rStyle w:val="Hyperlink"/>
          </w:rPr>
          <w:t>tien.nguyenduc@hust.edu.vn</w:t>
        </w:r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 w:rsidR="00A31DC4">
        <w:t>ột</w:t>
      </w:r>
      <w:proofErr w:type="spellEnd"/>
      <w:r w:rsidR="00A31DC4">
        <w:t xml:space="preserve"> </w:t>
      </w:r>
      <w:proofErr w:type="spellStart"/>
      <w:r w:rsidR="00A31DC4">
        <w:t>thành</w:t>
      </w:r>
      <w:proofErr w:type="spellEnd"/>
      <w:r w:rsidR="00A31DC4">
        <w:t xml:space="preserve"> </w:t>
      </w:r>
      <w:proofErr w:type="spellStart"/>
      <w:r w:rsidR="00A31DC4">
        <w:t>viên</w:t>
      </w:r>
      <w:proofErr w:type="spellEnd"/>
      <w:r w:rsidR="00A31DC4">
        <w:t xml:space="preserve"> </w:t>
      </w:r>
      <w:proofErr w:type="spellStart"/>
      <w:r w:rsidR="00A31DC4">
        <w:t>của</w:t>
      </w:r>
      <w:proofErr w:type="spellEnd"/>
      <w:r w:rsidR="00A31DC4">
        <w:t xml:space="preserve"> </w:t>
      </w:r>
      <w:proofErr w:type="spellStart"/>
      <w:r w:rsidR="00A31DC4">
        <w:t>dự</w:t>
      </w:r>
      <w:proofErr w:type="spellEnd"/>
      <w:r w:rsidR="00A31DC4">
        <w:t xml:space="preserve"> </w:t>
      </w:r>
      <w:proofErr w:type="spellStart"/>
      <w:r w:rsidR="00A31DC4">
        <w:t>án</w:t>
      </w:r>
      <w:proofErr w:type="spellEnd"/>
    </w:p>
    <w:p w14:paraId="25C46F3B" w14:textId="57749F49" w:rsidR="00C93D1F" w:rsidRPr="00F72B6D" w:rsidRDefault="00C93D1F" w:rsidP="00AE50FB">
      <w:pPr>
        <w:pStyle w:val="ListParagraph"/>
        <w:numPr>
          <w:ilvl w:val="0"/>
          <w:numId w:val="4"/>
        </w:numPr>
      </w:pPr>
      <w:proofErr w:type="spellStart"/>
      <w:r w:rsidRPr="00F72B6D">
        <w:t>Cấu</w:t>
      </w:r>
      <w:proofErr w:type="spellEnd"/>
      <w:r w:rsidRPr="00F72B6D">
        <w:t xml:space="preserve"> </w:t>
      </w:r>
      <w:proofErr w:type="spellStart"/>
      <w:r w:rsidRPr="00F72B6D">
        <w:t>trúc</w:t>
      </w:r>
      <w:proofErr w:type="spellEnd"/>
      <w:r w:rsidRPr="00F72B6D">
        <w:t xml:space="preserve"> Project </w:t>
      </w:r>
      <w:proofErr w:type="spellStart"/>
      <w:r w:rsidRPr="00F72B6D">
        <w:t>với</w:t>
      </w:r>
      <w:proofErr w:type="spellEnd"/>
      <w:r w:rsidRPr="00F72B6D">
        <w:t xml:space="preserve"> 3 </w:t>
      </w:r>
      <w:proofErr w:type="spellStart"/>
      <w:r w:rsidRPr="00F72B6D">
        <w:t>cột</w:t>
      </w:r>
      <w:proofErr w:type="spellEnd"/>
      <w:r w:rsidRPr="00F72B6D">
        <w:t xml:space="preserve"> </w:t>
      </w:r>
      <w:proofErr w:type="spellStart"/>
      <w:r w:rsidRPr="00F72B6D">
        <w:t>cơ</w:t>
      </w:r>
      <w:proofErr w:type="spellEnd"/>
      <w:r w:rsidRPr="00F72B6D">
        <w:t xml:space="preserve"> </w:t>
      </w:r>
      <w:proofErr w:type="spellStart"/>
      <w:r w:rsidRPr="00F72B6D">
        <w:t>bản</w:t>
      </w:r>
      <w:proofErr w:type="spellEnd"/>
      <w:r w:rsidR="00F72B6D" w:rsidRPr="00F72B6D">
        <w:t xml:space="preserve"> (</w:t>
      </w:r>
      <w:proofErr w:type="spellStart"/>
      <w:r w:rsidR="00F72B6D" w:rsidRPr="00F72B6D">
        <w:t>T</w:t>
      </w:r>
      <w:r w:rsidR="00F72B6D">
        <w:t>ùy</w:t>
      </w:r>
      <w:proofErr w:type="spellEnd"/>
      <w:r w:rsidR="00F72B6D">
        <w:t xml:space="preserve"> ý </w:t>
      </w:r>
      <w:proofErr w:type="spellStart"/>
      <w:r w:rsidR="00F72B6D">
        <w:t>thêm</w:t>
      </w:r>
      <w:proofErr w:type="spellEnd"/>
      <w:r w:rsidR="00F72B6D">
        <w:t xml:space="preserve"> </w:t>
      </w:r>
      <w:proofErr w:type="spellStart"/>
      <w:r w:rsidR="00F72B6D">
        <w:t>các</w:t>
      </w:r>
      <w:proofErr w:type="spellEnd"/>
      <w:r w:rsidR="00F72B6D">
        <w:t xml:space="preserve"> </w:t>
      </w:r>
      <w:proofErr w:type="spellStart"/>
      <w:r w:rsidR="00F72B6D">
        <w:t>cột</w:t>
      </w:r>
      <w:proofErr w:type="spellEnd"/>
      <w:r w:rsidR="00F72B6D">
        <w:t xml:space="preserve"> </w:t>
      </w:r>
      <w:proofErr w:type="spellStart"/>
      <w:r w:rsidR="00F72B6D">
        <w:t>khác</w:t>
      </w:r>
      <w:proofErr w:type="spellEnd"/>
      <w:r w:rsidR="00F72B6D">
        <w:t>)</w:t>
      </w:r>
    </w:p>
    <w:p w14:paraId="00E38671" w14:textId="75C9B3AC" w:rsidR="00AC7F66" w:rsidRDefault="00C93D1F" w:rsidP="00F31DE3">
      <w:pPr>
        <w:pStyle w:val="ListParagraph"/>
        <w:ind w:left="720"/>
        <w:jc w:val="center"/>
      </w:pPr>
      <w:r>
        <w:rPr>
          <w:noProof/>
        </w:rPr>
        <w:drawing>
          <wp:inline distT="0" distB="0" distL="0" distR="0" wp14:anchorId="0202A120" wp14:editId="5DE3375F">
            <wp:extent cx="2790908" cy="1711100"/>
            <wp:effectExtent l="0" t="0" r="0" b="0"/>
            <wp:docPr id="4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anba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68" cy="17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4091" w14:textId="2DAA55E5" w:rsidR="002B3B67" w:rsidRDefault="009030C7" w:rsidP="00AE50FB">
      <w:pPr>
        <w:pStyle w:val="ListParagraph"/>
        <w:numPr>
          <w:ilvl w:val="0"/>
          <w:numId w:val="4"/>
        </w:numPr>
      </w:pPr>
      <w:r>
        <w:t xml:space="preserve">Ở </w:t>
      </w:r>
      <w:proofErr w:type="spellStart"/>
      <w:r>
        <w:t>mỗi</w:t>
      </w:r>
      <w:proofErr w:type="spellEnd"/>
      <w:r>
        <w:t xml:space="preserve"> </w:t>
      </w:r>
      <w:proofErr w:type="spellStart"/>
      <w:proofErr w:type="gramStart"/>
      <w:r>
        <w:t>cột</w:t>
      </w:r>
      <w:proofErr w:type="spellEnd"/>
      <w:r>
        <w:t>,</w:t>
      </w:r>
      <w:r w:rsidR="004427C7" w:rsidRPr="004427C7">
        <w:t xml:space="preserve">  </w:t>
      </w:r>
      <w:proofErr w:type="spellStart"/>
      <w:r w:rsidR="004427C7" w:rsidRPr="004427C7">
        <w:t>yêu</w:t>
      </w:r>
      <w:proofErr w:type="spellEnd"/>
      <w:proofErr w:type="gramEnd"/>
      <w:r w:rsidR="004427C7" w:rsidRPr="004427C7">
        <w:t xml:space="preserve"> </w:t>
      </w:r>
      <w:proofErr w:type="spellStart"/>
      <w:r w:rsidR="004427C7" w:rsidRPr="004427C7">
        <w:t>cầu</w:t>
      </w:r>
      <w:proofErr w:type="spellEnd"/>
      <w:r w:rsidR="004427C7" w:rsidRPr="004427C7">
        <w:t xml:space="preserve"> </w:t>
      </w:r>
      <w:proofErr w:type="spellStart"/>
      <w:r w:rsidR="004427C7" w:rsidRPr="004427C7">
        <w:t>t</w:t>
      </w:r>
      <w:r w:rsidR="004427C7">
        <w:t>ạo</w:t>
      </w:r>
      <w:proofErr w:type="spellEnd"/>
      <w:r w:rsidR="004427C7">
        <w:t xml:space="preserve"> ra</w:t>
      </w:r>
      <w:r w:rsidR="00100106">
        <w:t xml:space="preserve"> 12</w:t>
      </w:r>
      <w:r w:rsidR="00345A50">
        <w:t xml:space="preserve"> </w:t>
      </w:r>
      <w:proofErr w:type="spellStart"/>
      <w:r w:rsidR="00345A50">
        <w:t>công</w:t>
      </w:r>
      <w:proofErr w:type="spellEnd"/>
      <w:r w:rsidR="00345A50">
        <w:t xml:space="preserve"> </w:t>
      </w:r>
      <w:proofErr w:type="spellStart"/>
      <w:r w:rsidR="00345A50">
        <w:t>việc</w:t>
      </w:r>
      <w:proofErr w:type="spellEnd"/>
      <w:r w:rsidR="00100106">
        <w:t xml:space="preserve"> (</w:t>
      </w:r>
      <w:r w:rsidR="00345A50">
        <w:t>task</w:t>
      </w:r>
      <w:r w:rsidR="00100106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 w:rsidR="00100106">
        <w:t xml:space="preserve"> (assign)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 w:rsidR="0079293C">
        <w:t xml:space="preserve"> </w:t>
      </w:r>
      <w:proofErr w:type="spellStart"/>
      <w:r w:rsidR="0079293C">
        <w:t>thành</w:t>
      </w:r>
      <w:proofErr w:type="spellEnd"/>
      <w:r w:rsidR="0079293C">
        <w:t xml:space="preserve"> </w:t>
      </w:r>
      <w:proofErr w:type="spellStart"/>
      <w:r w:rsidR="0079293C">
        <w:t>viên</w:t>
      </w:r>
      <w:proofErr w:type="spellEnd"/>
      <w:r w:rsidR="00100106">
        <w:t xml:space="preserve"> 3 task</w:t>
      </w:r>
      <w:r w:rsidR="006158E3">
        <w:t xml:space="preserve">. </w:t>
      </w:r>
    </w:p>
    <w:p w14:paraId="33C3139D" w14:textId="6F34D364" w:rsidR="00000D34" w:rsidRPr="004427C7" w:rsidRDefault="00000D34" w:rsidP="00AE50FB">
      <w:pPr>
        <w:pStyle w:val="ListParagraph"/>
        <w:numPr>
          <w:ilvl w:val="0"/>
          <w:numId w:val="4"/>
        </w:numPr>
      </w:pPr>
      <w:proofErr w:type="spellStart"/>
      <w:r>
        <w:t>Gán</w:t>
      </w:r>
      <w:proofErr w:type="spellEnd"/>
      <w:r>
        <w:t xml:space="preserve"> due date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là</w:t>
      </w:r>
      <w:proofErr w:type="spellEnd"/>
      <w:r>
        <w:t xml:space="preserve"> </w:t>
      </w:r>
      <w:proofErr w:type="spellStart"/>
      <w:r w:rsidRPr="001E2510">
        <w:rPr>
          <w:b/>
          <w:bCs/>
        </w:rPr>
        <w:t>ngày</w:t>
      </w:r>
      <w:proofErr w:type="spellEnd"/>
      <w:r w:rsidR="001E2510" w:rsidRPr="001E2510">
        <w:rPr>
          <w:b/>
          <w:bCs/>
        </w:rPr>
        <w:t xml:space="preserve"> G</w:t>
      </w:r>
    </w:p>
    <w:p w14:paraId="55FEBE66" w14:textId="77777777" w:rsidR="002B3B67" w:rsidRPr="004427C7" w:rsidRDefault="002B3B67" w:rsidP="00F31DE3">
      <w:pPr>
        <w:pStyle w:val="ListParagraph"/>
        <w:ind w:left="720"/>
        <w:jc w:val="center"/>
      </w:pPr>
    </w:p>
    <w:p w14:paraId="1B0FBDB2" w14:textId="423755E8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</w:p>
    <w:p w14:paraId="0AAD18C4" w14:textId="0EC78BD5" w:rsidR="00AC7F66" w:rsidRDefault="009A44DB" w:rsidP="009A44D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6B0A6C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BD23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BD2311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9A4C41" w:rsidRDefault="00727431" w:rsidP="00BD2311">
            <w:r w:rsidRPr="009A4C41"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AA0C2F9" w14:textId="0ECD667E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9A4C41" w:rsidRDefault="00727431" w:rsidP="00BD2311">
            <w:r w:rsidRPr="009A4C41"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BA03C5F" w14:textId="00AFFE1E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9A4C41" w:rsidRDefault="00727431" w:rsidP="00BD2311">
            <w:r w:rsidRPr="009A4C41"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07DA07D" w14:textId="59570BA0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BD2311"/>
        </w:tc>
        <w:tc>
          <w:tcPr>
            <w:tcW w:w="3095" w:type="dxa"/>
          </w:tcPr>
          <w:p w14:paraId="7B305CF3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BD2311"/>
        </w:tc>
        <w:tc>
          <w:tcPr>
            <w:tcW w:w="3095" w:type="dxa"/>
          </w:tcPr>
          <w:p w14:paraId="40B3DC4F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BD2311"/>
        </w:tc>
        <w:tc>
          <w:tcPr>
            <w:tcW w:w="3095" w:type="dxa"/>
          </w:tcPr>
          <w:p w14:paraId="362C017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BD2311"/>
        </w:tc>
        <w:tc>
          <w:tcPr>
            <w:tcW w:w="3095" w:type="dxa"/>
          </w:tcPr>
          <w:p w14:paraId="1F46DC41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BD2311"/>
        </w:tc>
        <w:tc>
          <w:tcPr>
            <w:tcW w:w="3095" w:type="dxa"/>
          </w:tcPr>
          <w:p w14:paraId="663BAFC1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BD2311"/>
        </w:tc>
        <w:tc>
          <w:tcPr>
            <w:tcW w:w="3095" w:type="dxa"/>
          </w:tcPr>
          <w:p w14:paraId="56D18A07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BD2311"/>
        </w:tc>
        <w:tc>
          <w:tcPr>
            <w:tcW w:w="3095" w:type="dxa"/>
          </w:tcPr>
          <w:p w14:paraId="30A1B79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14"/>
          <w:footerReference w:type="default" r:id="rId15"/>
          <w:footerReference w:type="first" r:id="rId16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Heading1"/>
      </w:pPr>
      <w:bookmarkStart w:id="0" w:name="_Toc27406745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7C37D63F" w14:textId="53611731" w:rsidR="00A11107" w:rsidRDefault="009E2E20" w:rsidP="00A11107">
      <w:pPr>
        <w:pStyle w:val="Heading2"/>
      </w:pPr>
      <w:bookmarkStart w:id="1" w:name="_Toc27406746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 w:rsidR="00BA730B">
        <w:t>dự</w:t>
      </w:r>
      <w:proofErr w:type="spellEnd"/>
      <w:r w:rsidR="00BA730B">
        <w:t xml:space="preserve"> </w:t>
      </w:r>
      <w:proofErr w:type="spellStart"/>
      <w:r w:rsidR="00BA730B">
        <w:t>án</w:t>
      </w:r>
      <w:bookmarkEnd w:id="1"/>
      <w:proofErr w:type="spellEnd"/>
    </w:p>
    <w:p w14:paraId="4EC3A31E" w14:textId="7027371E" w:rsidR="00A11107" w:rsidRPr="00A11107" w:rsidRDefault="00A11107" w:rsidP="00A11107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, </w:t>
      </w:r>
      <w:proofErr w:type="spellStart"/>
      <w:r>
        <w:t>xe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proofErr w:type="gramStart"/>
      <w:r>
        <w:t>khách</w:t>
      </w:r>
      <w:proofErr w:type="spellEnd"/>
      <w:r>
        <w:t xml:space="preserve">  du</w:t>
      </w:r>
      <w:proofErr w:type="gram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khói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, </w:t>
      </w:r>
      <w:proofErr w:type="spellStart"/>
      <w:r>
        <w:t>thoải</w:t>
      </w:r>
      <w:proofErr w:type="spellEnd"/>
      <w:r>
        <w:t xml:space="preserve"> </w:t>
      </w:r>
      <w:proofErr w:type="spellStart"/>
      <w:r>
        <w:t>mái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</w:p>
    <w:p w14:paraId="292D8DFA" w14:textId="13904858" w:rsidR="00BA730B" w:rsidRDefault="00BA730B" w:rsidP="00BA730B">
      <w:pPr>
        <w:pStyle w:val="Heading2"/>
      </w:pPr>
      <w:bookmarkStart w:id="2" w:name="_Toc27406747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7E6BB31E" w14:textId="2E03FB85" w:rsidR="00C2490A" w:rsidRDefault="00DA5CCC" w:rsidP="00587AEE">
      <w:r>
        <w:rPr>
          <w:b/>
          <w:bCs/>
        </w:rPr>
        <w:t xml:space="preserve">Link </w:t>
      </w:r>
      <w:proofErr w:type="spellStart"/>
      <w:r w:rsidR="00C2490A" w:rsidRPr="0008695B">
        <w:rPr>
          <w:b/>
          <w:bCs/>
        </w:rPr>
        <w:t>Quản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lý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và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phân</w:t>
      </w:r>
      <w:proofErr w:type="spellEnd"/>
      <w:r w:rsidR="00C2490A" w:rsidRPr="0008695B">
        <w:rPr>
          <w:b/>
          <w:bCs/>
        </w:rPr>
        <w:t xml:space="preserve"> chia </w:t>
      </w:r>
      <w:proofErr w:type="spellStart"/>
      <w:r w:rsidR="00C2490A" w:rsidRPr="0008695B">
        <w:rPr>
          <w:b/>
          <w:bCs/>
        </w:rPr>
        <w:t>công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việc</w:t>
      </w:r>
      <w:proofErr w:type="spellEnd"/>
      <w:r w:rsidR="00C2490A" w:rsidRPr="0008695B">
        <w:rPr>
          <w:b/>
          <w:bCs/>
        </w:rPr>
        <w:t>:</w:t>
      </w:r>
      <w:r w:rsidR="006519D7">
        <w:t xml:space="preserve"> MS Planner</w:t>
      </w:r>
      <w:r w:rsidR="00A11107">
        <w:t xml:space="preserve">: </w:t>
      </w:r>
      <w:r w:rsidR="00A11107" w:rsidRPr="00A11107">
        <w:rPr>
          <w:color w:val="4F81BD" w:themeColor="accent1"/>
          <w:u w:val="single"/>
        </w:rPr>
        <w:t>https://sum.vn/m1F25</w:t>
      </w:r>
    </w:p>
    <w:p w14:paraId="126A1A8F" w14:textId="6549D092" w:rsidR="00D83F95" w:rsidRDefault="00DA5CCC" w:rsidP="00587AEE">
      <w:r>
        <w:rPr>
          <w:b/>
          <w:bCs/>
        </w:rPr>
        <w:t xml:space="preserve">Link </w:t>
      </w:r>
      <w:proofErr w:type="spellStart"/>
      <w:r w:rsidR="00D210E2" w:rsidRPr="0008695B">
        <w:rPr>
          <w:b/>
          <w:bCs/>
        </w:rPr>
        <w:t>Quản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lý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mã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nguồn</w:t>
      </w:r>
      <w:proofErr w:type="spellEnd"/>
      <w:r w:rsidR="00B45C27" w:rsidRPr="0008695B">
        <w:rPr>
          <w:b/>
          <w:bCs/>
        </w:rPr>
        <w:t>:</w:t>
      </w:r>
      <w:r w:rsidR="00B45C27">
        <w:t xml:space="preserve"> </w:t>
      </w:r>
      <w:r w:rsidR="00D83F95">
        <w:t>Git</w:t>
      </w:r>
      <w:r w:rsidR="00F90676">
        <w:t>H</w:t>
      </w:r>
      <w:r w:rsidR="00D83F95">
        <w:t>ub</w:t>
      </w:r>
      <w:r w:rsidR="00A11107">
        <w:t xml:space="preserve"> </w:t>
      </w:r>
      <w:hyperlink r:id="rId17" w:history="1">
        <w:r w:rsidR="00A11107" w:rsidRPr="00A11107">
          <w:rPr>
            <w:rStyle w:val="Hyperlink"/>
            <w:color w:val="4F81BD" w:themeColor="accent1"/>
          </w:rPr>
          <w:t>https://github.com/hoainguyen219/BTL_IT4240_DHTT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Heading1"/>
      </w:pPr>
      <w:bookmarkStart w:id="3" w:name="_Toc27406748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416F62C7" w14:textId="068E44CF" w:rsidR="00587AEE" w:rsidRDefault="00587AEE" w:rsidP="00587AEE">
      <w:pPr>
        <w:pStyle w:val="Heading2"/>
      </w:pPr>
      <w:bookmarkStart w:id="4" w:name="_Toc27406749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4"/>
      <w:proofErr w:type="spellEnd"/>
    </w:p>
    <w:p w14:paraId="1AF25E24" w14:textId="362C4D47" w:rsidR="0058075C" w:rsidRPr="00C231E6" w:rsidRDefault="0085361B" w:rsidP="0058075C">
      <w:pPr>
        <w:rPr>
          <w:iCs/>
        </w:rPr>
      </w:pPr>
      <w:r w:rsidRPr="00C231E6">
        <w:rPr>
          <w:iCs/>
        </w:rPr>
        <w:t xml:space="preserve">Anh Nguyễn </w:t>
      </w:r>
      <w:proofErr w:type="spellStart"/>
      <w:r w:rsidRPr="00C231E6">
        <w:rPr>
          <w:iCs/>
        </w:rPr>
        <w:t>Đức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Tiến</w:t>
      </w:r>
      <w:proofErr w:type="spellEnd"/>
      <w:r w:rsidRPr="00C231E6">
        <w:rPr>
          <w:iCs/>
        </w:rPr>
        <w:t xml:space="preserve"> – </w:t>
      </w:r>
      <w:proofErr w:type="spellStart"/>
      <w:r w:rsidRPr="00C231E6">
        <w:rPr>
          <w:iCs/>
        </w:rPr>
        <w:t>Giám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đốc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đầu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tư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phát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khu</w:t>
      </w:r>
      <w:proofErr w:type="spellEnd"/>
      <w:r w:rsidRPr="00C231E6">
        <w:rPr>
          <w:iCs/>
        </w:rPr>
        <w:t xml:space="preserve"> du </w:t>
      </w:r>
      <w:proofErr w:type="spellStart"/>
      <w:r w:rsidRPr="00C231E6">
        <w:rPr>
          <w:iCs/>
        </w:rPr>
        <w:t>lịch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sinh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thái</w:t>
      </w:r>
      <w:proofErr w:type="spellEnd"/>
      <w:r w:rsidRPr="00C231E6">
        <w:rPr>
          <w:iCs/>
        </w:rPr>
        <w:t xml:space="preserve"> DHTT</w:t>
      </w:r>
    </w:p>
    <w:p w14:paraId="5C9D76EE" w14:textId="36C5B6EB" w:rsidR="0085361B" w:rsidRPr="00C231E6" w:rsidRDefault="0085361B" w:rsidP="00C231E6">
      <w:pPr>
        <w:ind w:left="720"/>
        <w:rPr>
          <w:iCs/>
        </w:rPr>
      </w:pPr>
      <w:proofErr w:type="spellStart"/>
      <w:r w:rsidRPr="00C231E6">
        <w:rPr>
          <w:iCs/>
        </w:rPr>
        <w:t>Địa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chỉ</w:t>
      </w:r>
      <w:proofErr w:type="spellEnd"/>
      <w:r w:rsidRPr="00C231E6">
        <w:rPr>
          <w:iCs/>
        </w:rPr>
        <w:t xml:space="preserve">: </w:t>
      </w:r>
      <w:r w:rsidR="00C231E6" w:rsidRPr="00C231E6">
        <w:rPr>
          <w:color w:val="000000" w:themeColor="text1"/>
        </w:rPr>
        <w:t>suite 504, B1 Building, HUST</w:t>
      </w:r>
    </w:p>
    <w:p w14:paraId="77F7C4BF" w14:textId="0DFD6157" w:rsidR="0085361B" w:rsidRPr="00C231E6" w:rsidRDefault="0085361B" w:rsidP="00C231E6">
      <w:pPr>
        <w:ind w:left="720"/>
        <w:rPr>
          <w:iCs/>
        </w:rPr>
      </w:pPr>
      <w:proofErr w:type="spellStart"/>
      <w:r w:rsidRPr="00C231E6">
        <w:rPr>
          <w:iCs/>
        </w:rPr>
        <w:t>Số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thoại</w:t>
      </w:r>
      <w:proofErr w:type="spellEnd"/>
      <w:r w:rsidRPr="00C231E6">
        <w:rPr>
          <w:iCs/>
        </w:rPr>
        <w:t xml:space="preserve">: </w:t>
      </w:r>
      <w:r w:rsidR="00C231E6">
        <w:rPr>
          <w:iCs/>
        </w:rPr>
        <w:t>0123467899</w:t>
      </w:r>
    </w:p>
    <w:p w14:paraId="047DD271" w14:textId="098055A7" w:rsidR="0085361B" w:rsidRPr="00C231E6" w:rsidRDefault="0085361B" w:rsidP="00C231E6">
      <w:pPr>
        <w:ind w:left="720"/>
        <w:rPr>
          <w:iCs/>
        </w:rPr>
      </w:pPr>
      <w:r w:rsidRPr="00C231E6">
        <w:rPr>
          <w:iCs/>
        </w:rPr>
        <w:t xml:space="preserve">Email: </w:t>
      </w:r>
      <w:r w:rsidR="00C231E6">
        <w:rPr>
          <w:iCs/>
        </w:rPr>
        <w:t>tiennd@soict.hust.vn</w:t>
      </w:r>
    </w:p>
    <w:p w14:paraId="0EE106C2" w14:textId="0DD72490" w:rsidR="00587AEE" w:rsidRDefault="00587AEE" w:rsidP="00587AEE">
      <w:pPr>
        <w:pStyle w:val="Heading2"/>
      </w:pPr>
      <w:bookmarkStart w:id="5" w:name="_Toc27406750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5"/>
    </w:p>
    <w:p w14:paraId="11A25EA4" w14:textId="626652F3" w:rsidR="00E202E7" w:rsidRPr="00E202E7" w:rsidRDefault="00714F6B" w:rsidP="00E202E7">
      <w:proofErr w:type="spellStart"/>
      <w:r>
        <w:t>Công</w:t>
      </w:r>
      <w:proofErr w:type="spellEnd"/>
      <w:r>
        <w:t xml:space="preserve"> ty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HTTT—K61</w:t>
      </w:r>
    </w:p>
    <w:p w14:paraId="325B59B4" w14:textId="3277FCE8" w:rsidR="0058075C" w:rsidRPr="00C231E6" w:rsidRDefault="0085361B" w:rsidP="0058075C">
      <w:pPr>
        <w:rPr>
          <w:iCs/>
        </w:rPr>
      </w:pPr>
      <w:proofErr w:type="spellStart"/>
      <w:r w:rsidRPr="00C231E6">
        <w:rPr>
          <w:iCs/>
        </w:rPr>
        <w:t>Quản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lý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án</w:t>
      </w:r>
      <w:proofErr w:type="spellEnd"/>
      <w:r w:rsidRPr="00C231E6">
        <w:rPr>
          <w:iCs/>
        </w:rPr>
        <w:t>:</w:t>
      </w:r>
      <w:r w:rsidR="007F1B45" w:rsidRPr="00C231E6">
        <w:rPr>
          <w:iCs/>
        </w:rPr>
        <w:t xml:space="preserve"> </w:t>
      </w:r>
      <w:proofErr w:type="spellStart"/>
      <w:r w:rsidR="007F1B45" w:rsidRPr="00C231E6">
        <w:rPr>
          <w:iCs/>
        </w:rPr>
        <w:t>Trần</w:t>
      </w:r>
      <w:proofErr w:type="spellEnd"/>
      <w:r w:rsidR="007F1B45" w:rsidRPr="00C231E6">
        <w:rPr>
          <w:iCs/>
        </w:rPr>
        <w:t xml:space="preserve"> </w:t>
      </w:r>
      <w:proofErr w:type="spellStart"/>
      <w:r w:rsidR="007F1B45" w:rsidRPr="00C231E6">
        <w:rPr>
          <w:iCs/>
        </w:rPr>
        <w:t>Hữu</w:t>
      </w:r>
      <w:proofErr w:type="spellEnd"/>
      <w:r w:rsidR="007F1B45" w:rsidRPr="00C231E6">
        <w:rPr>
          <w:iCs/>
        </w:rPr>
        <w:t xml:space="preserve"> </w:t>
      </w:r>
      <w:proofErr w:type="spellStart"/>
      <w:r w:rsidR="007F1B45" w:rsidRPr="00C231E6">
        <w:rPr>
          <w:iCs/>
        </w:rPr>
        <w:t>Trí</w:t>
      </w:r>
      <w:proofErr w:type="spellEnd"/>
    </w:p>
    <w:p w14:paraId="592E6A65" w14:textId="568D760B" w:rsidR="0085361B" w:rsidRPr="00C231E6" w:rsidRDefault="0085361B" w:rsidP="00482EED">
      <w:pPr>
        <w:ind w:left="720"/>
        <w:rPr>
          <w:iCs/>
        </w:rPr>
      </w:pPr>
      <w:proofErr w:type="spellStart"/>
      <w:r w:rsidRPr="00C231E6">
        <w:rPr>
          <w:iCs/>
        </w:rPr>
        <w:t>Địa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chỉ</w:t>
      </w:r>
      <w:proofErr w:type="spellEnd"/>
      <w:r w:rsidRPr="00C231E6">
        <w:rPr>
          <w:iCs/>
        </w:rPr>
        <w:t>:</w:t>
      </w:r>
      <w:r w:rsidR="00B74B90" w:rsidRPr="00C231E6">
        <w:rPr>
          <w:iCs/>
        </w:rPr>
        <w:t xml:space="preserve"> </w:t>
      </w:r>
      <w:proofErr w:type="spellStart"/>
      <w:r w:rsidR="00B74B90" w:rsidRPr="00C231E6">
        <w:rPr>
          <w:iCs/>
        </w:rPr>
        <w:t>Tầng</w:t>
      </w:r>
      <w:proofErr w:type="spellEnd"/>
      <w:r w:rsidR="00B74B90" w:rsidRPr="00C231E6">
        <w:rPr>
          <w:iCs/>
        </w:rPr>
        <w:t xml:space="preserve"> 3, </w:t>
      </w:r>
      <w:proofErr w:type="spellStart"/>
      <w:r w:rsidR="00B74B90" w:rsidRPr="00C231E6">
        <w:rPr>
          <w:iCs/>
        </w:rPr>
        <w:t>nhà</w:t>
      </w:r>
      <w:proofErr w:type="spellEnd"/>
      <w:r w:rsidR="00B74B90" w:rsidRPr="00C231E6">
        <w:rPr>
          <w:iCs/>
        </w:rPr>
        <w:t xml:space="preserve"> D8, </w:t>
      </w:r>
      <w:proofErr w:type="spellStart"/>
      <w:r w:rsidR="00B74B90" w:rsidRPr="00C231E6">
        <w:rPr>
          <w:iCs/>
        </w:rPr>
        <w:t>số</w:t>
      </w:r>
      <w:proofErr w:type="spellEnd"/>
      <w:r w:rsidR="00B74B90" w:rsidRPr="00C231E6">
        <w:rPr>
          <w:iCs/>
        </w:rPr>
        <w:t xml:space="preserve"> 1 </w:t>
      </w:r>
      <w:proofErr w:type="spellStart"/>
      <w:r w:rsidR="00B74B90" w:rsidRPr="00C231E6">
        <w:rPr>
          <w:iCs/>
        </w:rPr>
        <w:t>Đại</w:t>
      </w:r>
      <w:proofErr w:type="spellEnd"/>
      <w:r w:rsidR="00B74B90" w:rsidRPr="00C231E6">
        <w:rPr>
          <w:iCs/>
        </w:rPr>
        <w:t xml:space="preserve"> </w:t>
      </w:r>
      <w:proofErr w:type="spellStart"/>
      <w:r w:rsidR="00B74B90" w:rsidRPr="00C231E6">
        <w:rPr>
          <w:iCs/>
        </w:rPr>
        <w:t>Cồ</w:t>
      </w:r>
      <w:proofErr w:type="spellEnd"/>
      <w:r w:rsidR="00B74B90" w:rsidRPr="00C231E6">
        <w:rPr>
          <w:iCs/>
        </w:rPr>
        <w:t xml:space="preserve"> </w:t>
      </w:r>
      <w:proofErr w:type="spellStart"/>
      <w:r w:rsidR="00B74B90" w:rsidRPr="00C231E6">
        <w:rPr>
          <w:iCs/>
        </w:rPr>
        <w:t>Việt</w:t>
      </w:r>
      <w:proofErr w:type="spellEnd"/>
      <w:r w:rsidR="0024538D" w:rsidRPr="00C231E6">
        <w:rPr>
          <w:iCs/>
        </w:rPr>
        <w:t xml:space="preserve">, Hai </w:t>
      </w:r>
      <w:proofErr w:type="spellStart"/>
      <w:r w:rsidR="0024538D" w:rsidRPr="00C231E6">
        <w:rPr>
          <w:iCs/>
        </w:rPr>
        <w:t>Bà</w:t>
      </w:r>
      <w:proofErr w:type="spellEnd"/>
      <w:r w:rsidR="0024538D" w:rsidRPr="00C231E6">
        <w:rPr>
          <w:iCs/>
        </w:rPr>
        <w:t xml:space="preserve"> </w:t>
      </w:r>
      <w:proofErr w:type="spellStart"/>
      <w:r w:rsidR="0024538D" w:rsidRPr="00C231E6">
        <w:rPr>
          <w:iCs/>
        </w:rPr>
        <w:t>Trưng</w:t>
      </w:r>
      <w:proofErr w:type="spellEnd"/>
      <w:r w:rsidR="0024538D" w:rsidRPr="00C231E6">
        <w:rPr>
          <w:iCs/>
        </w:rPr>
        <w:t xml:space="preserve">, </w:t>
      </w:r>
      <w:proofErr w:type="spellStart"/>
      <w:r w:rsidR="0024538D" w:rsidRPr="00C231E6">
        <w:rPr>
          <w:iCs/>
        </w:rPr>
        <w:t>Hà</w:t>
      </w:r>
      <w:proofErr w:type="spellEnd"/>
      <w:r w:rsidR="0024538D" w:rsidRPr="00C231E6">
        <w:rPr>
          <w:iCs/>
        </w:rPr>
        <w:t xml:space="preserve"> </w:t>
      </w:r>
      <w:proofErr w:type="spellStart"/>
      <w:r w:rsidR="0024538D" w:rsidRPr="00C231E6">
        <w:rPr>
          <w:iCs/>
        </w:rPr>
        <w:t>Nội</w:t>
      </w:r>
      <w:proofErr w:type="spellEnd"/>
    </w:p>
    <w:p w14:paraId="1007A4BD" w14:textId="5117AC09" w:rsidR="0085361B" w:rsidRPr="00C231E6" w:rsidRDefault="0085361B" w:rsidP="00482EED">
      <w:pPr>
        <w:ind w:left="720"/>
        <w:rPr>
          <w:iCs/>
        </w:rPr>
      </w:pPr>
      <w:proofErr w:type="spellStart"/>
      <w:r w:rsidRPr="00C231E6">
        <w:rPr>
          <w:iCs/>
        </w:rPr>
        <w:t>Số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thoại</w:t>
      </w:r>
      <w:proofErr w:type="spellEnd"/>
      <w:r w:rsidR="00482EED" w:rsidRPr="00C231E6">
        <w:rPr>
          <w:iCs/>
        </w:rPr>
        <w:t xml:space="preserve">: </w:t>
      </w:r>
      <w:r w:rsidR="00C231E6" w:rsidRPr="00C231E6">
        <w:rPr>
          <w:iCs/>
        </w:rPr>
        <w:t>0332157494</w:t>
      </w:r>
    </w:p>
    <w:p w14:paraId="399A0B9F" w14:textId="5E5AEC4B" w:rsidR="0085361B" w:rsidRPr="00C231E6" w:rsidRDefault="0085361B" w:rsidP="00482EED">
      <w:pPr>
        <w:ind w:left="720"/>
        <w:rPr>
          <w:iCs/>
        </w:rPr>
      </w:pPr>
      <w:r w:rsidRPr="00C231E6">
        <w:rPr>
          <w:iCs/>
        </w:rPr>
        <w:t>Email</w:t>
      </w:r>
      <w:r w:rsidR="00482EED" w:rsidRPr="00C231E6">
        <w:rPr>
          <w:iCs/>
        </w:rPr>
        <w:t xml:space="preserve">: </w:t>
      </w:r>
      <w:r w:rsidR="00C231E6" w:rsidRPr="00C231E6">
        <w:rPr>
          <w:iCs/>
        </w:rPr>
        <w:t>trith@gmail.com</w:t>
      </w:r>
    </w:p>
    <w:p w14:paraId="53AFA48B" w14:textId="77620933" w:rsidR="0085361B" w:rsidRPr="00C231E6" w:rsidRDefault="0085361B" w:rsidP="0058075C">
      <w:pPr>
        <w:rPr>
          <w:iCs/>
        </w:rPr>
      </w:pPr>
      <w:proofErr w:type="spellStart"/>
      <w:r w:rsidRPr="00C231E6">
        <w:rPr>
          <w:iCs/>
        </w:rPr>
        <w:t>Thư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ký</w:t>
      </w:r>
      <w:proofErr w:type="spellEnd"/>
      <w:r w:rsidRPr="00C231E6">
        <w:rPr>
          <w:iCs/>
        </w:rPr>
        <w:t xml:space="preserve">: </w:t>
      </w:r>
      <w:r w:rsidR="00482EED" w:rsidRPr="00C231E6">
        <w:rPr>
          <w:iCs/>
        </w:rPr>
        <w:t xml:space="preserve">Nguyễn Thị </w:t>
      </w:r>
      <w:proofErr w:type="spellStart"/>
      <w:r w:rsidR="00482EED" w:rsidRPr="00C231E6">
        <w:rPr>
          <w:iCs/>
        </w:rPr>
        <w:t>Hoài</w:t>
      </w:r>
      <w:proofErr w:type="spellEnd"/>
      <w:r w:rsidR="00482EED" w:rsidRPr="00C231E6">
        <w:rPr>
          <w:iCs/>
        </w:rPr>
        <w:t xml:space="preserve"> </w:t>
      </w:r>
    </w:p>
    <w:p w14:paraId="5764D8F2" w14:textId="3762B4C7" w:rsidR="00482EED" w:rsidRPr="00C231E6" w:rsidRDefault="00482EED" w:rsidP="00482EED">
      <w:pPr>
        <w:ind w:left="720"/>
        <w:rPr>
          <w:iCs/>
        </w:rPr>
      </w:pPr>
      <w:proofErr w:type="spellStart"/>
      <w:r w:rsidRPr="00C231E6">
        <w:rPr>
          <w:iCs/>
        </w:rPr>
        <w:t>Địa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chỉ</w:t>
      </w:r>
      <w:proofErr w:type="spellEnd"/>
      <w:r w:rsidRPr="00C231E6">
        <w:rPr>
          <w:iCs/>
        </w:rPr>
        <w:t xml:space="preserve">: </w:t>
      </w:r>
      <w:proofErr w:type="spellStart"/>
      <w:r w:rsidR="00630813" w:rsidRPr="00C231E6">
        <w:rPr>
          <w:iCs/>
        </w:rPr>
        <w:t>Tầng</w:t>
      </w:r>
      <w:proofErr w:type="spellEnd"/>
      <w:r w:rsidR="00630813" w:rsidRPr="00C231E6">
        <w:rPr>
          <w:iCs/>
        </w:rPr>
        <w:t xml:space="preserve"> 3, </w:t>
      </w:r>
      <w:proofErr w:type="spellStart"/>
      <w:r w:rsidR="00630813" w:rsidRPr="00C231E6">
        <w:rPr>
          <w:iCs/>
        </w:rPr>
        <w:t>nhà</w:t>
      </w:r>
      <w:proofErr w:type="spellEnd"/>
      <w:r w:rsidR="00630813" w:rsidRPr="00C231E6">
        <w:rPr>
          <w:iCs/>
        </w:rPr>
        <w:t xml:space="preserve"> D8, </w:t>
      </w:r>
      <w:proofErr w:type="spellStart"/>
      <w:r w:rsidR="00630813" w:rsidRPr="00C231E6">
        <w:rPr>
          <w:iCs/>
        </w:rPr>
        <w:t>số</w:t>
      </w:r>
      <w:proofErr w:type="spellEnd"/>
      <w:r w:rsidR="00630813" w:rsidRPr="00C231E6">
        <w:rPr>
          <w:iCs/>
        </w:rPr>
        <w:t xml:space="preserve"> 1 </w:t>
      </w:r>
      <w:proofErr w:type="spellStart"/>
      <w:r w:rsidR="00630813" w:rsidRPr="00C231E6">
        <w:rPr>
          <w:iCs/>
        </w:rPr>
        <w:t>Đại</w:t>
      </w:r>
      <w:proofErr w:type="spellEnd"/>
      <w:r w:rsidR="00630813" w:rsidRPr="00C231E6">
        <w:rPr>
          <w:iCs/>
        </w:rPr>
        <w:t xml:space="preserve"> </w:t>
      </w:r>
      <w:proofErr w:type="spellStart"/>
      <w:r w:rsidR="00630813" w:rsidRPr="00C231E6">
        <w:rPr>
          <w:iCs/>
        </w:rPr>
        <w:t>Cồ</w:t>
      </w:r>
      <w:proofErr w:type="spellEnd"/>
      <w:r w:rsidR="00630813" w:rsidRPr="00C231E6">
        <w:rPr>
          <w:iCs/>
        </w:rPr>
        <w:t xml:space="preserve"> </w:t>
      </w:r>
      <w:proofErr w:type="spellStart"/>
      <w:r w:rsidR="00630813" w:rsidRPr="00C231E6">
        <w:rPr>
          <w:iCs/>
        </w:rPr>
        <w:t>Việt</w:t>
      </w:r>
      <w:proofErr w:type="spellEnd"/>
      <w:r w:rsidR="00630813" w:rsidRPr="00C231E6">
        <w:rPr>
          <w:iCs/>
        </w:rPr>
        <w:t xml:space="preserve">, Hai </w:t>
      </w:r>
      <w:proofErr w:type="spellStart"/>
      <w:r w:rsidR="00630813" w:rsidRPr="00C231E6">
        <w:rPr>
          <w:iCs/>
        </w:rPr>
        <w:t>Bà</w:t>
      </w:r>
      <w:proofErr w:type="spellEnd"/>
      <w:r w:rsidR="00630813" w:rsidRPr="00C231E6">
        <w:rPr>
          <w:iCs/>
        </w:rPr>
        <w:t xml:space="preserve"> </w:t>
      </w:r>
      <w:proofErr w:type="spellStart"/>
      <w:r w:rsidR="00630813" w:rsidRPr="00C231E6">
        <w:rPr>
          <w:iCs/>
        </w:rPr>
        <w:t>Trưng</w:t>
      </w:r>
      <w:proofErr w:type="spellEnd"/>
      <w:r w:rsidR="00630813" w:rsidRPr="00C231E6">
        <w:rPr>
          <w:iCs/>
        </w:rPr>
        <w:t xml:space="preserve">, </w:t>
      </w:r>
      <w:proofErr w:type="spellStart"/>
      <w:r w:rsidR="00630813" w:rsidRPr="00C231E6">
        <w:rPr>
          <w:iCs/>
        </w:rPr>
        <w:t>Hà</w:t>
      </w:r>
      <w:proofErr w:type="spellEnd"/>
      <w:r w:rsidR="00630813" w:rsidRPr="00C231E6">
        <w:rPr>
          <w:iCs/>
        </w:rPr>
        <w:t xml:space="preserve"> </w:t>
      </w:r>
      <w:proofErr w:type="spellStart"/>
      <w:r w:rsidR="00630813" w:rsidRPr="00C231E6">
        <w:rPr>
          <w:iCs/>
        </w:rPr>
        <w:t>Nội</w:t>
      </w:r>
      <w:proofErr w:type="spellEnd"/>
    </w:p>
    <w:p w14:paraId="52E39B99" w14:textId="37195372" w:rsidR="00482EED" w:rsidRPr="00C231E6" w:rsidRDefault="00482EED" w:rsidP="00482EED">
      <w:pPr>
        <w:ind w:left="720"/>
        <w:rPr>
          <w:iCs/>
        </w:rPr>
      </w:pPr>
      <w:proofErr w:type="spellStart"/>
      <w:r w:rsidRPr="00C231E6">
        <w:rPr>
          <w:iCs/>
        </w:rPr>
        <w:t>Số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thoại</w:t>
      </w:r>
      <w:proofErr w:type="spellEnd"/>
      <w:r w:rsidRPr="00C231E6">
        <w:rPr>
          <w:iCs/>
        </w:rPr>
        <w:t xml:space="preserve">: </w:t>
      </w:r>
      <w:r w:rsidR="0025302D" w:rsidRPr="00C231E6">
        <w:rPr>
          <w:iCs/>
        </w:rPr>
        <w:t>0399685522</w:t>
      </w:r>
    </w:p>
    <w:p w14:paraId="19AB4A56" w14:textId="54AF34F2" w:rsidR="0085361B" w:rsidRPr="00C231E6" w:rsidRDefault="00482EED" w:rsidP="00630813">
      <w:pPr>
        <w:ind w:left="720"/>
        <w:rPr>
          <w:iCs/>
        </w:rPr>
      </w:pPr>
      <w:r w:rsidRPr="00C231E6">
        <w:rPr>
          <w:iCs/>
        </w:rPr>
        <w:t xml:space="preserve">Email: </w:t>
      </w:r>
      <w:r w:rsidR="0025302D" w:rsidRPr="00C231E6">
        <w:rPr>
          <w:iCs/>
        </w:rPr>
        <w:t>hoaint210903@gmail.com</w:t>
      </w:r>
    </w:p>
    <w:p w14:paraId="1E7F1130" w14:textId="3C0E60F1" w:rsidR="00587AEE" w:rsidRDefault="00587AEE" w:rsidP="00587AEE">
      <w:pPr>
        <w:pStyle w:val="Heading2"/>
      </w:pPr>
      <w:bookmarkStart w:id="6" w:name="_Toc27406751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0EA9C1BD" w14:textId="53959945" w:rsidR="00A17A47" w:rsidRDefault="0085361B" w:rsidP="00A17A47">
      <w:pPr>
        <w:rPr>
          <w:b/>
          <w:iCs/>
        </w:rPr>
      </w:pPr>
      <w:proofErr w:type="spellStart"/>
      <w:r w:rsidRPr="00C231E6">
        <w:rPr>
          <w:b/>
          <w:iCs/>
        </w:rPr>
        <w:t>Về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phía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công</w:t>
      </w:r>
      <w:proofErr w:type="spellEnd"/>
      <w:r w:rsidRPr="00C231E6">
        <w:rPr>
          <w:b/>
          <w:iCs/>
        </w:rPr>
        <w:t xml:space="preserve"> ty: </w:t>
      </w:r>
    </w:p>
    <w:p w14:paraId="2D25CE73" w14:textId="15AACB88" w:rsidR="00C231E6" w:rsidRPr="00C231E6" w:rsidRDefault="00C231E6" w:rsidP="00A17A47">
      <w:pPr>
        <w:rPr>
          <w:i/>
          <w:iCs/>
        </w:rPr>
      </w:pPr>
      <w:proofErr w:type="spellStart"/>
      <w:r w:rsidRPr="00C231E6">
        <w:rPr>
          <w:i/>
          <w:iCs/>
        </w:rPr>
        <w:t>Tổ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dự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án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xây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dựng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hệ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thóng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mờ</w:t>
      </w:r>
      <w:proofErr w:type="spellEnd"/>
    </w:p>
    <w:p w14:paraId="1A13C7D4" w14:textId="1A9DEC26" w:rsidR="0085361B" w:rsidRPr="00C231E6" w:rsidRDefault="0085361B" w:rsidP="00C231E6">
      <w:pPr>
        <w:ind w:left="720"/>
        <w:rPr>
          <w:iCs/>
        </w:rPr>
      </w:pPr>
      <w:r w:rsidRPr="00C231E6">
        <w:rPr>
          <w:iCs/>
        </w:rPr>
        <w:t xml:space="preserve">1 </w:t>
      </w:r>
      <w:proofErr w:type="spellStart"/>
      <w:r w:rsidRPr="00C231E6">
        <w:rPr>
          <w:iCs/>
        </w:rPr>
        <w:t>quản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lý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án</w:t>
      </w:r>
      <w:proofErr w:type="spellEnd"/>
      <w:r w:rsidRPr="00C231E6">
        <w:rPr>
          <w:iCs/>
        </w:rPr>
        <w:t>:</w:t>
      </w:r>
      <w:r w:rsidR="00DB61A9" w:rsidRPr="00C231E6">
        <w:rPr>
          <w:iCs/>
        </w:rPr>
        <w:t xml:space="preserve"> </w:t>
      </w:r>
      <w:proofErr w:type="spellStart"/>
      <w:r w:rsidR="00DB61A9" w:rsidRPr="00C231E6">
        <w:rPr>
          <w:iCs/>
        </w:rPr>
        <w:t>Trần</w:t>
      </w:r>
      <w:proofErr w:type="spellEnd"/>
      <w:r w:rsidR="00DB61A9" w:rsidRPr="00C231E6">
        <w:rPr>
          <w:iCs/>
        </w:rPr>
        <w:t xml:space="preserve"> </w:t>
      </w:r>
      <w:proofErr w:type="spellStart"/>
      <w:r w:rsidR="00DB61A9" w:rsidRPr="00C231E6">
        <w:rPr>
          <w:iCs/>
        </w:rPr>
        <w:t>Hữu</w:t>
      </w:r>
      <w:proofErr w:type="spellEnd"/>
      <w:r w:rsidR="00DB61A9" w:rsidRPr="00C231E6">
        <w:rPr>
          <w:iCs/>
        </w:rPr>
        <w:t xml:space="preserve"> </w:t>
      </w:r>
      <w:proofErr w:type="spellStart"/>
      <w:r w:rsidR="00DB61A9" w:rsidRPr="00C231E6">
        <w:rPr>
          <w:iCs/>
        </w:rPr>
        <w:t>Trí</w:t>
      </w:r>
      <w:proofErr w:type="spellEnd"/>
    </w:p>
    <w:p w14:paraId="6F40A9EB" w14:textId="2FBE43FC" w:rsidR="0085361B" w:rsidRPr="00C231E6" w:rsidRDefault="0085361B" w:rsidP="00C231E6">
      <w:pPr>
        <w:ind w:left="720"/>
        <w:rPr>
          <w:iCs/>
        </w:rPr>
      </w:pPr>
      <w:r w:rsidRPr="00C231E6">
        <w:rPr>
          <w:iCs/>
        </w:rPr>
        <w:t xml:space="preserve">1 </w:t>
      </w:r>
      <w:proofErr w:type="spellStart"/>
      <w:r w:rsidRPr="00C231E6">
        <w:rPr>
          <w:iCs/>
        </w:rPr>
        <w:t>thư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ký</w:t>
      </w:r>
      <w:proofErr w:type="spellEnd"/>
      <w:r w:rsidR="00DB61A9" w:rsidRPr="00C231E6">
        <w:rPr>
          <w:iCs/>
        </w:rPr>
        <w:t xml:space="preserve">: Nguyễn Thị </w:t>
      </w:r>
      <w:proofErr w:type="spellStart"/>
      <w:r w:rsidR="00DB61A9" w:rsidRPr="00C231E6">
        <w:rPr>
          <w:iCs/>
        </w:rPr>
        <w:t>Hoài</w:t>
      </w:r>
      <w:proofErr w:type="spellEnd"/>
    </w:p>
    <w:p w14:paraId="636E0E5C" w14:textId="77777777" w:rsidR="00BD12D1" w:rsidRPr="00C231E6" w:rsidRDefault="0085361B" w:rsidP="00C231E6">
      <w:pPr>
        <w:ind w:left="720"/>
        <w:rPr>
          <w:iCs/>
        </w:rPr>
      </w:pPr>
      <w:r w:rsidRPr="00C231E6">
        <w:rPr>
          <w:iCs/>
        </w:rPr>
        <w:t xml:space="preserve">2 </w:t>
      </w:r>
      <w:proofErr w:type="spellStart"/>
      <w:r w:rsidRPr="00C231E6">
        <w:rPr>
          <w:iCs/>
        </w:rPr>
        <w:t>nhân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viên</w:t>
      </w:r>
      <w:proofErr w:type="spellEnd"/>
      <w:r w:rsidRPr="00C231E6">
        <w:rPr>
          <w:iCs/>
        </w:rPr>
        <w:t xml:space="preserve"> IT:</w:t>
      </w:r>
    </w:p>
    <w:p w14:paraId="68FF05CF" w14:textId="365B30DB" w:rsidR="0085361B" w:rsidRPr="00C231E6" w:rsidRDefault="00DB61A9" w:rsidP="00C231E6">
      <w:pPr>
        <w:ind w:left="720"/>
        <w:rPr>
          <w:iCs/>
        </w:rPr>
      </w:pPr>
      <w:r w:rsidRPr="00C231E6">
        <w:rPr>
          <w:iCs/>
        </w:rPr>
        <w:lastRenderedPageBreak/>
        <w:t xml:space="preserve"> </w:t>
      </w:r>
      <w:r w:rsidRPr="00C231E6">
        <w:rPr>
          <w:iCs/>
        </w:rPr>
        <w:tab/>
        <w:t xml:space="preserve">-     </w:t>
      </w:r>
      <w:proofErr w:type="spellStart"/>
      <w:r w:rsidRPr="00C231E6">
        <w:rPr>
          <w:iCs/>
        </w:rPr>
        <w:t>Vũ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Tiến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Đạt</w:t>
      </w:r>
      <w:proofErr w:type="spellEnd"/>
    </w:p>
    <w:p w14:paraId="253EB5CB" w14:textId="248315A0" w:rsidR="00DB61A9" w:rsidRPr="00C231E6" w:rsidRDefault="00DB61A9" w:rsidP="00C231E6">
      <w:pPr>
        <w:pStyle w:val="ListParagraph"/>
        <w:numPr>
          <w:ilvl w:val="0"/>
          <w:numId w:val="23"/>
        </w:numPr>
        <w:ind w:left="1710"/>
        <w:rPr>
          <w:iCs/>
        </w:rPr>
      </w:pPr>
      <w:r w:rsidRPr="00C231E6">
        <w:rPr>
          <w:iCs/>
        </w:rPr>
        <w:t>Lê Tuấn Thành</w:t>
      </w:r>
    </w:p>
    <w:p w14:paraId="4966CD77" w14:textId="618CAD57" w:rsidR="00DB61A9" w:rsidRPr="00DB61A9" w:rsidRDefault="00DB61A9" w:rsidP="00DB61A9">
      <w:pPr>
        <w:rPr>
          <w:i/>
          <w:iCs/>
        </w:rPr>
      </w:pPr>
    </w:p>
    <w:p w14:paraId="7BD07BE7" w14:textId="675876F0" w:rsidR="00B0583E" w:rsidRPr="00C231E6" w:rsidRDefault="00923A93" w:rsidP="00C231E6">
      <w:pPr>
        <w:jc w:val="center"/>
        <w:rPr>
          <w:i/>
          <w:iCs/>
          <w:u w:val="single"/>
        </w:rPr>
      </w:pPr>
      <w:r w:rsidRPr="00C231E6">
        <w:rPr>
          <w:i/>
          <w:iCs/>
          <w:u w:val="single"/>
        </w:rPr>
        <w:t xml:space="preserve">Ma </w:t>
      </w:r>
      <w:proofErr w:type="spellStart"/>
      <w:r w:rsidRPr="00C231E6">
        <w:rPr>
          <w:i/>
          <w:iCs/>
          <w:u w:val="single"/>
        </w:rPr>
        <w:t>trận</w:t>
      </w:r>
      <w:proofErr w:type="spellEnd"/>
      <w:r w:rsidRPr="00C231E6">
        <w:rPr>
          <w:i/>
          <w:iCs/>
          <w:u w:val="single"/>
        </w:rPr>
        <w:t xml:space="preserve"> </w:t>
      </w:r>
      <w:proofErr w:type="spellStart"/>
      <w:r w:rsidRPr="00C231E6">
        <w:rPr>
          <w:i/>
          <w:iCs/>
          <w:u w:val="single"/>
        </w:rPr>
        <w:t>phân</w:t>
      </w:r>
      <w:proofErr w:type="spellEnd"/>
      <w:r w:rsidRPr="00C231E6">
        <w:rPr>
          <w:i/>
          <w:iCs/>
          <w:u w:val="single"/>
        </w:rPr>
        <w:t xml:space="preserve"> </w:t>
      </w:r>
      <w:proofErr w:type="spellStart"/>
      <w:r w:rsidRPr="00C231E6">
        <w:rPr>
          <w:i/>
          <w:iCs/>
          <w:u w:val="single"/>
        </w:rPr>
        <w:t>công</w:t>
      </w:r>
      <w:proofErr w:type="spellEnd"/>
      <w:r w:rsidRPr="00C231E6">
        <w:rPr>
          <w:i/>
          <w:iCs/>
          <w:u w:val="single"/>
        </w:rPr>
        <w:t xml:space="preserve"> </w:t>
      </w:r>
      <w:proofErr w:type="spellStart"/>
      <w:r w:rsidRPr="00C231E6">
        <w:rPr>
          <w:i/>
          <w:iCs/>
          <w:u w:val="single"/>
        </w:rPr>
        <w:t>trách</w:t>
      </w:r>
      <w:proofErr w:type="spellEnd"/>
      <w:r w:rsidRPr="00C231E6">
        <w:rPr>
          <w:i/>
          <w:iCs/>
          <w:u w:val="single"/>
        </w:rPr>
        <w:t xml:space="preserve"> </w:t>
      </w:r>
      <w:proofErr w:type="spellStart"/>
      <w:r w:rsidRPr="00C231E6">
        <w:rPr>
          <w:i/>
          <w:iCs/>
          <w:u w:val="single"/>
        </w:rPr>
        <w:t>nhiệm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900"/>
        <w:gridCol w:w="953"/>
        <w:gridCol w:w="1096"/>
        <w:gridCol w:w="1191"/>
        <w:gridCol w:w="1170"/>
        <w:gridCol w:w="1350"/>
      </w:tblGrid>
      <w:tr w:rsidR="00193DA7" w14:paraId="315C8048" w14:textId="77777777" w:rsidTr="001C6329">
        <w:trPr>
          <w:trHeight w:val="1192"/>
        </w:trPr>
        <w:tc>
          <w:tcPr>
            <w:tcW w:w="1435" w:type="dxa"/>
          </w:tcPr>
          <w:p w14:paraId="3FB11A2E" w14:textId="7921A997" w:rsidR="00193DA7" w:rsidRDefault="00193DA7" w:rsidP="001C6329">
            <w:pPr>
              <w:jc w:val="center"/>
            </w:pPr>
            <w:proofErr w:type="spellStart"/>
            <w:r>
              <w:t>Người</w:t>
            </w:r>
            <w:proofErr w:type="spellEnd"/>
            <w:r w:rsidR="001C6329"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900" w:type="dxa"/>
          </w:tcPr>
          <w:p w14:paraId="0846296F" w14:textId="418AF132" w:rsidR="00193DA7" w:rsidRDefault="00193DA7" w:rsidP="001C6329">
            <w:pPr>
              <w:jc w:val="center"/>
            </w:pPr>
            <w:proofErr w:type="spellStart"/>
            <w:r>
              <w:t>Khảo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, </w:t>
            </w: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953" w:type="dxa"/>
          </w:tcPr>
          <w:p w14:paraId="06B04F2F" w14:textId="5FD78220" w:rsidR="00193DA7" w:rsidRDefault="00193DA7" w:rsidP="001C6329">
            <w:pPr>
              <w:jc w:val="center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096" w:type="dxa"/>
          </w:tcPr>
          <w:p w14:paraId="34DA78F8" w14:textId="34300F64" w:rsidR="00193DA7" w:rsidRDefault="00193DA7" w:rsidP="001C6329">
            <w:pPr>
              <w:jc w:val="center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</w:p>
        </w:tc>
        <w:tc>
          <w:tcPr>
            <w:tcW w:w="1191" w:type="dxa"/>
          </w:tcPr>
          <w:p w14:paraId="3C5F9317" w14:textId="3C1D3A0F" w:rsidR="00193DA7" w:rsidRDefault="00193DA7" w:rsidP="001C6329">
            <w:pPr>
              <w:jc w:val="center"/>
            </w:pP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170" w:type="dxa"/>
          </w:tcPr>
          <w:p w14:paraId="399AC0C2" w14:textId="4110103B" w:rsidR="00193DA7" w:rsidRDefault="00193DA7" w:rsidP="001C6329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thử,sửa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</w:p>
        </w:tc>
        <w:tc>
          <w:tcPr>
            <w:tcW w:w="1350" w:type="dxa"/>
          </w:tcPr>
          <w:p w14:paraId="00E19F6F" w14:textId="50F690EB" w:rsidR="00193DA7" w:rsidRDefault="00193DA7" w:rsidP="001C6329">
            <w:pPr>
              <w:jc w:val="center"/>
            </w:pP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</w:tr>
      <w:tr w:rsidR="00193DA7" w14:paraId="551C059C" w14:textId="77777777" w:rsidTr="001C6329">
        <w:tc>
          <w:tcPr>
            <w:tcW w:w="1435" w:type="dxa"/>
          </w:tcPr>
          <w:p w14:paraId="44B209C5" w14:textId="0D540C47" w:rsidR="00193DA7" w:rsidRDefault="0070604B" w:rsidP="00FA4AC1">
            <w:pPr>
              <w:jc w:val="left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Hữu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</w:p>
        </w:tc>
        <w:tc>
          <w:tcPr>
            <w:tcW w:w="900" w:type="dxa"/>
          </w:tcPr>
          <w:p w14:paraId="7D2DAC92" w14:textId="18E9F392" w:rsidR="00193DA7" w:rsidRDefault="00630813" w:rsidP="00A17A47">
            <w:r>
              <w:t>A,</w:t>
            </w:r>
            <w:r w:rsidR="00FA4AC1">
              <w:t xml:space="preserve"> </w:t>
            </w:r>
            <w:r>
              <w:t>D</w:t>
            </w:r>
          </w:p>
        </w:tc>
        <w:tc>
          <w:tcPr>
            <w:tcW w:w="953" w:type="dxa"/>
          </w:tcPr>
          <w:p w14:paraId="5C424D5B" w14:textId="5CFCF256" w:rsidR="00193DA7" w:rsidRDefault="00B02E26" w:rsidP="00A17A47">
            <w:r>
              <w:t>A,</w:t>
            </w:r>
            <w:r w:rsidR="00943737">
              <w:t xml:space="preserve"> D</w:t>
            </w:r>
          </w:p>
        </w:tc>
        <w:tc>
          <w:tcPr>
            <w:tcW w:w="1096" w:type="dxa"/>
          </w:tcPr>
          <w:p w14:paraId="769E80AF" w14:textId="3372DB6D" w:rsidR="00193DA7" w:rsidRDefault="007A2AD3" w:rsidP="00A17A47">
            <w:r>
              <w:t>A, R</w:t>
            </w:r>
          </w:p>
        </w:tc>
        <w:tc>
          <w:tcPr>
            <w:tcW w:w="1191" w:type="dxa"/>
          </w:tcPr>
          <w:p w14:paraId="39BBB79B" w14:textId="46D72FA8" w:rsidR="00193DA7" w:rsidRDefault="007A2AD3" w:rsidP="00A17A47">
            <w:r>
              <w:t>A</w:t>
            </w:r>
          </w:p>
        </w:tc>
        <w:tc>
          <w:tcPr>
            <w:tcW w:w="1170" w:type="dxa"/>
          </w:tcPr>
          <w:p w14:paraId="717F7CDD" w14:textId="04E8E4B7" w:rsidR="00193DA7" w:rsidRDefault="007A2AD3" w:rsidP="00A17A47">
            <w:r>
              <w:t>A, R</w:t>
            </w:r>
          </w:p>
        </w:tc>
        <w:tc>
          <w:tcPr>
            <w:tcW w:w="1350" w:type="dxa"/>
          </w:tcPr>
          <w:p w14:paraId="42E61608" w14:textId="77535AA7" w:rsidR="00193DA7" w:rsidRDefault="007A2AD3" w:rsidP="00A17A47">
            <w:r>
              <w:t>D, R</w:t>
            </w:r>
          </w:p>
        </w:tc>
      </w:tr>
      <w:tr w:rsidR="00193DA7" w14:paraId="7C4728F6" w14:textId="77777777" w:rsidTr="001C6329">
        <w:tc>
          <w:tcPr>
            <w:tcW w:w="1435" w:type="dxa"/>
          </w:tcPr>
          <w:p w14:paraId="2F100478" w14:textId="68533215" w:rsidR="00193DA7" w:rsidRDefault="00193DA7" w:rsidP="00FA4AC1">
            <w:pPr>
              <w:jc w:val="left"/>
            </w:pPr>
            <w:r>
              <w:t xml:space="preserve">Nguyễn Thị </w:t>
            </w:r>
            <w:proofErr w:type="spellStart"/>
            <w:r>
              <w:t>Hoài</w:t>
            </w:r>
            <w:proofErr w:type="spellEnd"/>
          </w:p>
        </w:tc>
        <w:tc>
          <w:tcPr>
            <w:tcW w:w="900" w:type="dxa"/>
          </w:tcPr>
          <w:p w14:paraId="14883E6C" w14:textId="3E25E8D5" w:rsidR="00193DA7" w:rsidRDefault="00630813" w:rsidP="004D184C">
            <w:pPr>
              <w:jc w:val="left"/>
            </w:pPr>
            <w:r>
              <w:t>I</w:t>
            </w:r>
          </w:p>
        </w:tc>
        <w:tc>
          <w:tcPr>
            <w:tcW w:w="953" w:type="dxa"/>
          </w:tcPr>
          <w:p w14:paraId="49CF6C02" w14:textId="40E8D210" w:rsidR="00193DA7" w:rsidRDefault="005627B4" w:rsidP="00A17A47">
            <w:r>
              <w:t>D</w:t>
            </w:r>
          </w:p>
        </w:tc>
        <w:tc>
          <w:tcPr>
            <w:tcW w:w="1096" w:type="dxa"/>
          </w:tcPr>
          <w:p w14:paraId="356F5A1A" w14:textId="2F35E040" w:rsidR="00193DA7" w:rsidRDefault="005627B4" w:rsidP="00A17A47">
            <w:r>
              <w:t>D</w:t>
            </w:r>
          </w:p>
        </w:tc>
        <w:tc>
          <w:tcPr>
            <w:tcW w:w="1191" w:type="dxa"/>
          </w:tcPr>
          <w:p w14:paraId="0BE054F7" w14:textId="484C2C27" w:rsidR="00193DA7" w:rsidRDefault="007A2AD3" w:rsidP="00A17A47">
            <w:r>
              <w:t>I</w:t>
            </w:r>
          </w:p>
        </w:tc>
        <w:tc>
          <w:tcPr>
            <w:tcW w:w="1170" w:type="dxa"/>
          </w:tcPr>
          <w:p w14:paraId="38284014" w14:textId="759AEEEF" w:rsidR="00193DA7" w:rsidRDefault="007A2AD3" w:rsidP="00A17A47">
            <w:r>
              <w:t>D</w:t>
            </w:r>
          </w:p>
        </w:tc>
        <w:tc>
          <w:tcPr>
            <w:tcW w:w="1350" w:type="dxa"/>
          </w:tcPr>
          <w:p w14:paraId="7B2F0984" w14:textId="5C19F07D" w:rsidR="00193DA7" w:rsidRDefault="007A2AD3" w:rsidP="00A17A47">
            <w:r>
              <w:t>D</w:t>
            </w:r>
          </w:p>
        </w:tc>
      </w:tr>
      <w:tr w:rsidR="00193DA7" w14:paraId="69720FF2" w14:textId="77777777" w:rsidTr="001C6329">
        <w:tc>
          <w:tcPr>
            <w:tcW w:w="1435" w:type="dxa"/>
          </w:tcPr>
          <w:p w14:paraId="50FB66B1" w14:textId="35ED0F67" w:rsidR="00193DA7" w:rsidRDefault="0070604B" w:rsidP="00FA4AC1">
            <w:pPr>
              <w:jc w:val="left"/>
            </w:pP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</w:p>
        </w:tc>
        <w:tc>
          <w:tcPr>
            <w:tcW w:w="900" w:type="dxa"/>
          </w:tcPr>
          <w:p w14:paraId="579F81EB" w14:textId="163AB3DD" w:rsidR="00193DA7" w:rsidRDefault="00C37A09" w:rsidP="00A17A47">
            <w:r>
              <w:t>D</w:t>
            </w:r>
          </w:p>
        </w:tc>
        <w:tc>
          <w:tcPr>
            <w:tcW w:w="953" w:type="dxa"/>
          </w:tcPr>
          <w:p w14:paraId="1D480A9C" w14:textId="1056C231" w:rsidR="00193DA7" w:rsidRDefault="007A2AD3" w:rsidP="00A17A47">
            <w:r>
              <w:t>D</w:t>
            </w:r>
          </w:p>
        </w:tc>
        <w:tc>
          <w:tcPr>
            <w:tcW w:w="1096" w:type="dxa"/>
          </w:tcPr>
          <w:p w14:paraId="6FCBCE46" w14:textId="5BC8CBD0" w:rsidR="00193DA7" w:rsidRDefault="007A2AD3" w:rsidP="00A17A47">
            <w:r>
              <w:t>D</w:t>
            </w:r>
          </w:p>
        </w:tc>
        <w:tc>
          <w:tcPr>
            <w:tcW w:w="1191" w:type="dxa"/>
          </w:tcPr>
          <w:p w14:paraId="78B537D5" w14:textId="2D46B221" w:rsidR="00193DA7" w:rsidRDefault="007A2AD3" w:rsidP="00A17A47">
            <w:r>
              <w:t>D</w:t>
            </w:r>
          </w:p>
        </w:tc>
        <w:tc>
          <w:tcPr>
            <w:tcW w:w="1170" w:type="dxa"/>
          </w:tcPr>
          <w:p w14:paraId="5B2BCF81" w14:textId="713ADD54" w:rsidR="00193DA7" w:rsidRDefault="00786217" w:rsidP="00A17A47">
            <w:r>
              <w:t>D</w:t>
            </w:r>
          </w:p>
        </w:tc>
        <w:tc>
          <w:tcPr>
            <w:tcW w:w="1350" w:type="dxa"/>
          </w:tcPr>
          <w:p w14:paraId="3AC45BB5" w14:textId="53C9BFFD" w:rsidR="00193DA7" w:rsidRDefault="007A2AD3" w:rsidP="00A17A47">
            <w:r>
              <w:t>D</w:t>
            </w:r>
          </w:p>
        </w:tc>
      </w:tr>
      <w:tr w:rsidR="00193DA7" w14:paraId="60E6D5F2" w14:textId="77777777" w:rsidTr="001C6329">
        <w:tc>
          <w:tcPr>
            <w:tcW w:w="1435" w:type="dxa"/>
          </w:tcPr>
          <w:p w14:paraId="57DAB3E5" w14:textId="0FF226A0" w:rsidR="00193DA7" w:rsidRDefault="0070604B" w:rsidP="00FA4AC1">
            <w:pPr>
              <w:jc w:val="left"/>
            </w:pPr>
            <w:r>
              <w:t>Lê Tuấn Thành</w:t>
            </w:r>
          </w:p>
        </w:tc>
        <w:tc>
          <w:tcPr>
            <w:tcW w:w="900" w:type="dxa"/>
          </w:tcPr>
          <w:p w14:paraId="7C343121" w14:textId="6512EF8A" w:rsidR="00193DA7" w:rsidRDefault="00C37A09" w:rsidP="00A17A47">
            <w:r>
              <w:t>D</w:t>
            </w:r>
          </w:p>
        </w:tc>
        <w:tc>
          <w:tcPr>
            <w:tcW w:w="953" w:type="dxa"/>
          </w:tcPr>
          <w:p w14:paraId="794DB020" w14:textId="425CBE60" w:rsidR="00193DA7" w:rsidRDefault="007A2AD3" w:rsidP="00A17A47">
            <w:r>
              <w:t>D</w:t>
            </w:r>
          </w:p>
        </w:tc>
        <w:tc>
          <w:tcPr>
            <w:tcW w:w="1096" w:type="dxa"/>
          </w:tcPr>
          <w:p w14:paraId="346AC69E" w14:textId="413FC78C" w:rsidR="00193DA7" w:rsidRDefault="007A2AD3" w:rsidP="00A17A47">
            <w:r>
              <w:t>D</w:t>
            </w:r>
          </w:p>
        </w:tc>
        <w:tc>
          <w:tcPr>
            <w:tcW w:w="1191" w:type="dxa"/>
          </w:tcPr>
          <w:p w14:paraId="7F527323" w14:textId="0C2C6D4A" w:rsidR="00193DA7" w:rsidRDefault="007A2AD3" w:rsidP="00A17A47">
            <w:r>
              <w:t>D</w:t>
            </w:r>
          </w:p>
        </w:tc>
        <w:tc>
          <w:tcPr>
            <w:tcW w:w="1170" w:type="dxa"/>
          </w:tcPr>
          <w:p w14:paraId="1917FA75" w14:textId="7A9D7B1D" w:rsidR="00193DA7" w:rsidRDefault="00786217" w:rsidP="00A17A47">
            <w:r>
              <w:t>D</w:t>
            </w:r>
          </w:p>
        </w:tc>
        <w:tc>
          <w:tcPr>
            <w:tcW w:w="1350" w:type="dxa"/>
          </w:tcPr>
          <w:p w14:paraId="47F00DFB" w14:textId="7DD7288B" w:rsidR="00193DA7" w:rsidRDefault="007A2AD3" w:rsidP="00A17A47">
            <w:r>
              <w:t>D</w:t>
            </w:r>
          </w:p>
        </w:tc>
      </w:tr>
    </w:tbl>
    <w:p w14:paraId="47D7BE6D" w14:textId="77777777" w:rsidR="00923A93" w:rsidRDefault="00923A93" w:rsidP="00A17A47"/>
    <w:p w14:paraId="0C81500B" w14:textId="544ED215" w:rsidR="005325D6" w:rsidRDefault="00BD2311" w:rsidP="00C231E6">
      <w:pPr>
        <w:ind w:left="1440"/>
        <w:jc w:val="left"/>
      </w:pP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36866D53" w14:textId="262E9936" w:rsidR="00C77FC5" w:rsidRDefault="00C77FC5" w:rsidP="00C231E6">
      <w:pPr>
        <w:ind w:left="1872"/>
        <w:jc w:val="left"/>
      </w:pPr>
      <w:r>
        <w:t>A (Approv</w:t>
      </w:r>
      <w:r w:rsidR="00615612">
        <w:t>e</w:t>
      </w:r>
      <w:r w:rsidR="009D46E0">
        <w:t xml:space="preserve">): </w:t>
      </w:r>
      <w:proofErr w:type="spellStart"/>
      <w:r w:rsidR="009D46E0">
        <w:t>Xét</w:t>
      </w:r>
      <w:proofErr w:type="spellEnd"/>
      <w:r w:rsidR="009D46E0">
        <w:t xml:space="preserve"> </w:t>
      </w:r>
      <w:proofErr w:type="spellStart"/>
      <w:r w:rsidR="009D46E0">
        <w:t>duyệt</w:t>
      </w:r>
      <w:proofErr w:type="spellEnd"/>
    </w:p>
    <w:p w14:paraId="394F08D6" w14:textId="54551013" w:rsidR="009D46E0" w:rsidRDefault="0010751A" w:rsidP="00C231E6">
      <w:pPr>
        <w:ind w:left="1872"/>
        <w:jc w:val="left"/>
      </w:pPr>
      <w:r>
        <w:t>D</w:t>
      </w:r>
      <w:r w:rsidR="009D46E0">
        <w:t xml:space="preserve"> (</w:t>
      </w:r>
      <w:r>
        <w:t xml:space="preserve">Do):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0FD293DB" w14:textId="1A848F9A" w:rsidR="00C7455A" w:rsidRDefault="00F835FD" w:rsidP="00C231E6">
      <w:pPr>
        <w:ind w:left="1872"/>
        <w:jc w:val="left"/>
      </w:pPr>
      <w:r>
        <w:t xml:space="preserve">R (Review): </w:t>
      </w:r>
      <w:proofErr w:type="spellStart"/>
      <w:r w:rsidR="00C7455A">
        <w:t>Kiểm</w:t>
      </w:r>
      <w:proofErr w:type="spellEnd"/>
      <w:r w:rsidR="00C7455A">
        <w:t xml:space="preserve"> </w:t>
      </w:r>
      <w:proofErr w:type="spellStart"/>
      <w:r w:rsidR="00C7455A">
        <w:t>tra</w:t>
      </w:r>
      <w:proofErr w:type="spellEnd"/>
      <w:r w:rsidR="00C7455A">
        <w:t xml:space="preserve">, </w:t>
      </w:r>
      <w:proofErr w:type="spellStart"/>
      <w:r w:rsidR="00C7455A">
        <w:t>thẩm</w:t>
      </w:r>
      <w:proofErr w:type="spellEnd"/>
      <w:r w:rsidR="00C7455A">
        <w:t xml:space="preserve"> </w:t>
      </w:r>
      <w:proofErr w:type="spellStart"/>
      <w:r w:rsidR="00C7455A">
        <w:t>định</w:t>
      </w:r>
      <w:proofErr w:type="spellEnd"/>
    </w:p>
    <w:p w14:paraId="6A85C4AF" w14:textId="7026A952" w:rsidR="00C7455A" w:rsidRPr="005325D6" w:rsidRDefault="00C7455A" w:rsidP="00C231E6">
      <w:pPr>
        <w:ind w:left="1872"/>
        <w:jc w:val="left"/>
      </w:pPr>
      <w:r>
        <w:t>I (Informed):</w:t>
      </w:r>
      <w:r w:rsidR="00FF6568">
        <w:t xml:space="preserve"> </w:t>
      </w:r>
      <w:proofErr w:type="spellStart"/>
      <w:r w:rsidR="00C37A09">
        <w:t>Được</w:t>
      </w:r>
      <w:proofErr w:type="spellEnd"/>
      <w:r w:rsidR="00C37A09">
        <w:t xml:space="preserve"> </w:t>
      </w:r>
      <w:proofErr w:type="spellStart"/>
      <w:r w:rsidR="00C37A09">
        <w:t>t</w:t>
      </w:r>
      <w:r w:rsidR="00FF6568">
        <w:t>hông</w:t>
      </w:r>
      <w:proofErr w:type="spellEnd"/>
      <w:r w:rsidR="00FF6568">
        <w:t xml:space="preserve"> </w:t>
      </w:r>
      <w:proofErr w:type="spellStart"/>
      <w:r w:rsidR="00FF6568">
        <w:t>báo</w:t>
      </w:r>
      <w:proofErr w:type="spellEnd"/>
    </w:p>
    <w:p w14:paraId="19223475" w14:textId="1F7601BD" w:rsidR="00F16A81" w:rsidRDefault="00F16A81" w:rsidP="00F16A81">
      <w:pPr>
        <w:pStyle w:val="Heading1"/>
      </w:pPr>
      <w:bookmarkStart w:id="7" w:name="_Toc27406752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68B6A40B" w14:textId="042CB9EB" w:rsidR="00BD2311" w:rsidRDefault="00344D7B" w:rsidP="00BD2311">
      <w:pPr>
        <w:pStyle w:val="Heading2"/>
      </w:pPr>
      <w:bookmarkStart w:id="8" w:name="_Toc27406753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8"/>
      <w:proofErr w:type="spellEnd"/>
    </w:p>
    <w:p w14:paraId="42E52FE2" w14:textId="5B27605D" w:rsidR="0072069E" w:rsidRDefault="0072069E" w:rsidP="00AE50FB">
      <w:pPr>
        <w:pStyle w:val="ListParagraph"/>
        <w:numPr>
          <w:ilvl w:val="0"/>
          <w:numId w:val="9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10A8A86E" w14:textId="4F74AC16" w:rsidR="0072069E" w:rsidRDefault="00451288" w:rsidP="00AE50FB">
      <w:pPr>
        <w:pStyle w:val="ListParagraph"/>
        <w:numPr>
          <w:ilvl w:val="0"/>
          <w:numId w:val="10"/>
        </w:numPr>
      </w:pPr>
      <w:proofErr w:type="spellStart"/>
      <w:r>
        <w:t>Khách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đứng</w:t>
      </w:r>
      <w:proofErr w:type="spellEnd"/>
      <w:r>
        <w:t>.</w:t>
      </w:r>
    </w:p>
    <w:p w14:paraId="67182BCA" w14:textId="4C30D08B" w:rsidR="00B14DFF" w:rsidRDefault="00451288" w:rsidP="00AE50FB">
      <w:pPr>
        <w:pStyle w:val="ListParagraph"/>
        <w:numPr>
          <w:ilvl w:val="0"/>
          <w:numId w:val="10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, </w:t>
      </w:r>
      <w:proofErr w:type="spellStart"/>
      <w:r w:rsidR="00535264">
        <w:t>theo</w:t>
      </w:r>
      <w:proofErr w:type="spellEnd"/>
      <w:r w:rsidR="00535264">
        <w:t xml:space="preserve"> </w:t>
      </w:r>
      <w:proofErr w:type="spellStart"/>
      <w:r w:rsidR="00535264">
        <w:t>đường</w:t>
      </w:r>
      <w:proofErr w:type="spellEnd"/>
      <w:r w:rsidR="00535264">
        <w:t xml:space="preserve"> </w:t>
      </w:r>
      <w:proofErr w:type="spellStart"/>
      <w:r w:rsidR="00535264">
        <w:t>đi</w:t>
      </w:r>
      <w:proofErr w:type="spellEnd"/>
      <w:r w:rsidR="00535264">
        <w:t xml:space="preserve"> </w:t>
      </w:r>
      <w:proofErr w:type="spellStart"/>
      <w:r w:rsidR="00535264">
        <w:t>ngắn</w:t>
      </w:r>
      <w:proofErr w:type="spellEnd"/>
      <w:r w:rsidR="00535264">
        <w:t xml:space="preserve"> </w:t>
      </w:r>
      <w:proofErr w:type="spellStart"/>
      <w:r w:rsidR="00535264">
        <w:t>nhất</w:t>
      </w:r>
      <w:proofErr w:type="spellEnd"/>
      <w:r w:rsidR="00535264">
        <w:t xml:space="preserve">, </w:t>
      </w:r>
      <w:proofErr w:type="spellStart"/>
      <w:r w:rsidR="00535264">
        <w:t>từ</w:t>
      </w:r>
      <w:proofErr w:type="spellEnd"/>
      <w:r w:rsidR="00535264">
        <w:t xml:space="preserve"> </w:t>
      </w:r>
      <w:proofErr w:type="spellStart"/>
      <w:r w:rsidR="00535264">
        <w:t>vị</w:t>
      </w:r>
      <w:proofErr w:type="spellEnd"/>
      <w:r w:rsidR="00535264">
        <w:t xml:space="preserve"> </w:t>
      </w:r>
      <w:proofErr w:type="spellStart"/>
      <w:r w:rsidR="00535264">
        <w:t>trí</w:t>
      </w:r>
      <w:proofErr w:type="spellEnd"/>
      <w:r w:rsidR="00535264">
        <w:t xml:space="preserve"> </w:t>
      </w:r>
      <w:proofErr w:type="spellStart"/>
      <w:r w:rsidR="00535264">
        <w:t>hiện</w:t>
      </w:r>
      <w:proofErr w:type="spellEnd"/>
      <w:r w:rsidR="00535264">
        <w:t xml:space="preserve"> </w:t>
      </w:r>
      <w:proofErr w:type="spellStart"/>
      <w:r w:rsidR="00535264">
        <w:t>tại</w:t>
      </w:r>
      <w:proofErr w:type="spellEnd"/>
      <w:r w:rsidR="00535264">
        <w:t xml:space="preserve"> </w:t>
      </w:r>
      <w:proofErr w:type="spellStart"/>
      <w:r w:rsidR="00535264">
        <w:t>của</w:t>
      </w:r>
      <w:proofErr w:type="spellEnd"/>
      <w:r w:rsidR="00535264">
        <w:t xml:space="preserve"> </w:t>
      </w:r>
      <w:proofErr w:type="spellStart"/>
      <w:r w:rsidR="00535264">
        <w:t>xe</w:t>
      </w:r>
      <w:proofErr w:type="spellEnd"/>
      <w:r w:rsidR="00535264">
        <w:t xml:space="preserve"> </w:t>
      </w:r>
      <w:proofErr w:type="spellStart"/>
      <w:r w:rsidR="00535264">
        <w:t>đến</w:t>
      </w:r>
      <w:proofErr w:type="spellEnd"/>
      <w:r w:rsidR="00535264">
        <w:t xml:space="preserve"> </w:t>
      </w:r>
      <w:proofErr w:type="spellStart"/>
      <w:r w:rsidR="00535264">
        <w:t>điểm</w:t>
      </w:r>
      <w:proofErr w:type="spellEnd"/>
      <w:r w:rsidR="00535264">
        <w:t xml:space="preserve"> </w:t>
      </w:r>
      <w:proofErr w:type="spellStart"/>
      <w:r w:rsidR="00535264">
        <w:t>đích</w:t>
      </w:r>
      <w:proofErr w:type="spellEnd"/>
      <w:r w:rsidR="00535264">
        <w:t xml:space="preserve"> </w:t>
      </w:r>
      <w:proofErr w:type="spellStart"/>
      <w:r w:rsidR="00535264">
        <w:t>được</w:t>
      </w:r>
      <w:proofErr w:type="spellEnd"/>
      <w:r w:rsidR="00535264">
        <w:t xml:space="preserve"> </w:t>
      </w:r>
      <w:proofErr w:type="spellStart"/>
      <w:r w:rsidR="00535264">
        <w:t>người</w:t>
      </w:r>
      <w:proofErr w:type="spellEnd"/>
      <w:r w:rsidR="00535264">
        <w:t xml:space="preserve"> </w:t>
      </w:r>
      <w:proofErr w:type="spellStart"/>
      <w:r w:rsidR="00535264">
        <w:t>khách</w:t>
      </w:r>
      <w:proofErr w:type="spellEnd"/>
      <w:r w:rsidR="00535264">
        <w:t xml:space="preserve"> </w:t>
      </w:r>
      <w:proofErr w:type="spellStart"/>
      <w:r w:rsidR="00535264">
        <w:t>chọn</w:t>
      </w:r>
      <w:proofErr w:type="spellEnd"/>
      <w:r w:rsidR="00535264">
        <w:t xml:space="preserve"> </w:t>
      </w:r>
      <w:proofErr w:type="spellStart"/>
      <w:r w:rsidR="00535264">
        <w:t>trên</w:t>
      </w:r>
      <w:proofErr w:type="spellEnd"/>
      <w:r w:rsidR="00535264">
        <w:t xml:space="preserve"> </w:t>
      </w:r>
      <w:proofErr w:type="spellStart"/>
      <w:r w:rsidR="00535264">
        <w:t>bản</w:t>
      </w:r>
      <w:proofErr w:type="spellEnd"/>
      <w:r w:rsidR="00535264">
        <w:t xml:space="preserve"> </w:t>
      </w:r>
      <w:proofErr w:type="spellStart"/>
      <w:r w:rsidR="00535264">
        <w:t>đồ</w:t>
      </w:r>
      <w:proofErr w:type="spellEnd"/>
      <w:r w:rsidR="005B46D3">
        <w:t>.</w:t>
      </w:r>
    </w:p>
    <w:p w14:paraId="0C8AAF2F" w14:textId="306C7B10" w:rsidR="00B14DFF" w:rsidRDefault="00B14DFF" w:rsidP="00AE50FB">
      <w:pPr>
        <w:pStyle w:val="ListParagraph"/>
        <w:numPr>
          <w:ilvl w:val="0"/>
          <w:numId w:val="9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1B959908" w14:textId="07BD35CC" w:rsidR="00B14DFF" w:rsidRDefault="00B14DFF" w:rsidP="00AE50FB">
      <w:pPr>
        <w:pStyle w:val="ListParagraph"/>
        <w:numPr>
          <w:ilvl w:val="1"/>
          <w:numId w:val="9"/>
        </w:numPr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đẹp</w:t>
      </w:r>
      <w:proofErr w:type="spellEnd"/>
      <w:r>
        <w:t>,</w:t>
      </w:r>
      <w:r w:rsidR="006024E0">
        <w:t xml:space="preserve"> </w:t>
      </w:r>
      <w:proofErr w:type="spellStart"/>
      <w:r w:rsidR="006024E0">
        <w:t>thân</w:t>
      </w:r>
      <w:proofErr w:type="spellEnd"/>
      <w:r w:rsidR="006024E0">
        <w:t xml:space="preserve"> </w:t>
      </w:r>
      <w:proofErr w:type="spellStart"/>
      <w:r w:rsidR="006024E0">
        <w:t>thiện</w:t>
      </w:r>
      <w:proofErr w:type="spellEnd"/>
      <w:r w:rsidR="006024E0">
        <w:t xml:space="preserve">, </w:t>
      </w:r>
      <w:proofErr w:type="spellStart"/>
      <w:r w:rsidR="006024E0">
        <w:t>người</w:t>
      </w:r>
      <w:proofErr w:type="spellEnd"/>
      <w:r w:rsidR="006024E0">
        <w:t xml:space="preserve"> </w:t>
      </w:r>
      <w:proofErr w:type="spellStart"/>
      <w:r w:rsidR="006024E0">
        <w:t>khách</w:t>
      </w:r>
      <w:proofErr w:type="spellEnd"/>
      <w:r w:rsidR="006024E0">
        <w:t xml:space="preserve"> du </w:t>
      </w:r>
      <w:proofErr w:type="spellStart"/>
      <w:r w:rsidR="006024E0">
        <w:t>lịch</w:t>
      </w:r>
      <w:proofErr w:type="spellEnd"/>
      <w:r w:rsidR="006024E0">
        <w:t xml:space="preserve"> </w:t>
      </w:r>
      <w:proofErr w:type="spellStart"/>
      <w:r w:rsidR="006024E0">
        <w:t>dễ</w:t>
      </w:r>
      <w:proofErr w:type="spellEnd"/>
      <w:r w:rsidR="006024E0">
        <w:t xml:space="preserve"> </w:t>
      </w:r>
      <w:proofErr w:type="spellStart"/>
      <w:r w:rsidR="006024E0">
        <w:t>sử</w:t>
      </w:r>
      <w:proofErr w:type="spellEnd"/>
      <w:r w:rsidR="006024E0">
        <w:t xml:space="preserve"> </w:t>
      </w:r>
      <w:proofErr w:type="spellStart"/>
      <w:r w:rsidR="006024E0">
        <w:t>dụng</w:t>
      </w:r>
      <w:proofErr w:type="spellEnd"/>
      <w:r w:rsidR="005B46D3">
        <w:t>.</w:t>
      </w:r>
    </w:p>
    <w:p w14:paraId="10AFC5DB" w14:textId="00C589A9" w:rsidR="006024E0" w:rsidRDefault="006024E0" w:rsidP="00AE50FB">
      <w:pPr>
        <w:pStyle w:val="ListParagraph"/>
        <w:numPr>
          <w:ilvl w:val="1"/>
          <w:numId w:val="9"/>
        </w:numPr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 w:rsidR="005B46D3">
        <w:t>.</w:t>
      </w:r>
    </w:p>
    <w:p w14:paraId="7545B323" w14:textId="13C6C99A" w:rsidR="005B46D3" w:rsidRPr="0072069E" w:rsidRDefault="005B46D3" w:rsidP="00AE50FB">
      <w:pPr>
        <w:pStyle w:val="ListParagraph"/>
        <w:numPr>
          <w:ilvl w:val="1"/>
          <w:numId w:val="9"/>
        </w:numPr>
      </w:pP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cam </w:t>
      </w:r>
      <w:proofErr w:type="spellStart"/>
      <w:r>
        <w:t>kết</w:t>
      </w:r>
      <w:proofErr w:type="spellEnd"/>
      <w:r>
        <w:t xml:space="preserve">. </w:t>
      </w:r>
    </w:p>
    <w:p w14:paraId="0D2D6649" w14:textId="2808F059" w:rsidR="00947316" w:rsidRDefault="00947316" w:rsidP="00A9178E">
      <w:pPr>
        <w:pStyle w:val="Heading2"/>
      </w:pPr>
      <w:bookmarkStart w:id="9" w:name="_Toc27406754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5E6C88">
        <w:t>hoạt</w:t>
      </w:r>
      <w:proofErr w:type="spellEnd"/>
      <w:r w:rsidR="005E6C88">
        <w:t xml:space="preserve"> </w:t>
      </w:r>
      <w:proofErr w:type="spellStart"/>
      <w:r w:rsidR="005E6C88"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 w:rsidR="005E6C88">
        <w:t xml:space="preserve"> – </w:t>
      </w:r>
      <w:proofErr w:type="spellStart"/>
      <w:r w:rsidR="005E6C88">
        <w:t>nghiệp</w:t>
      </w:r>
      <w:proofErr w:type="spellEnd"/>
      <w:r w:rsidR="005E6C88">
        <w:t xml:space="preserve"> </w:t>
      </w:r>
      <w:proofErr w:type="spellStart"/>
      <w:r w:rsidR="005B46D3">
        <w:t>v</w:t>
      </w:r>
      <w:r w:rsidR="005E6C88">
        <w:t>ụ</w:t>
      </w:r>
      <w:bookmarkEnd w:id="9"/>
      <w:proofErr w:type="spellEnd"/>
    </w:p>
    <w:p w14:paraId="79F94378" w14:textId="186EE55C" w:rsidR="005B46D3" w:rsidRDefault="00675694" w:rsidP="005B46D3"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buýt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 w:rsidR="00CE4EAE">
        <w:t>mỗi</w:t>
      </w:r>
      <w:proofErr w:type="spellEnd"/>
      <w:r w:rsidR="00CE4EAE">
        <w:t xml:space="preserve"> </w:t>
      </w:r>
      <w:proofErr w:type="spellStart"/>
      <w:r w:rsidR="00CE4EAE">
        <w:t>điểm</w:t>
      </w:r>
      <w:proofErr w:type="spellEnd"/>
      <w:r w:rsidR="00CE4EAE">
        <w:t xml:space="preserve"> du </w:t>
      </w:r>
      <w:proofErr w:type="spellStart"/>
      <w:r w:rsidR="00CE4EAE">
        <w:t>lịch</w:t>
      </w:r>
      <w:proofErr w:type="spellEnd"/>
      <w:r w:rsidR="00CE4EAE">
        <w:t xml:space="preserve"> </w:t>
      </w:r>
      <w:proofErr w:type="spellStart"/>
      <w:r w:rsidR="00CE4EAE">
        <w:t>đặc</w:t>
      </w:r>
      <w:proofErr w:type="spellEnd"/>
      <w:r w:rsidR="00CE4EAE">
        <w:t xml:space="preserve"> </w:t>
      </w:r>
      <w:proofErr w:type="spellStart"/>
      <w:r w:rsidR="00CE4EAE">
        <w:t>biệt</w:t>
      </w:r>
      <w:proofErr w:type="spellEnd"/>
      <w:r w:rsidR="00CE4EAE">
        <w:t xml:space="preserve"> </w:t>
      </w:r>
      <w:proofErr w:type="spellStart"/>
      <w:r w:rsidR="00CE4EAE">
        <w:t>sẽ</w:t>
      </w:r>
      <w:proofErr w:type="spellEnd"/>
      <w:r w:rsidR="00CE4EAE">
        <w:t xml:space="preserve"> </w:t>
      </w:r>
      <w:proofErr w:type="spellStart"/>
      <w:r w:rsidR="00CE4EAE">
        <w:t>có</w:t>
      </w:r>
      <w:proofErr w:type="spellEnd"/>
      <w:r w:rsidR="00CE4EAE">
        <w:t xml:space="preserve"> </w:t>
      </w:r>
      <w:proofErr w:type="spellStart"/>
      <w:r w:rsidR="00CE4EAE">
        <w:t>cố</w:t>
      </w:r>
      <w:proofErr w:type="spellEnd"/>
      <w:r w:rsidR="00CE4EAE">
        <w:t xml:space="preserve"> </w:t>
      </w:r>
      <w:proofErr w:type="spellStart"/>
      <w:r w:rsidR="00CE4EAE">
        <w:t>định</w:t>
      </w:r>
      <w:proofErr w:type="spellEnd"/>
      <w:r w:rsidR="00CE4EAE">
        <w:t xml:space="preserve"> </w:t>
      </w:r>
      <w:proofErr w:type="spellStart"/>
      <w:r w:rsidR="00CE4EAE">
        <w:t>trạm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 </w:t>
      </w:r>
      <w:proofErr w:type="spellStart"/>
      <w:r w:rsidR="00CE4EAE">
        <w:t>điện</w:t>
      </w:r>
      <w:proofErr w:type="spellEnd"/>
      <w:r w:rsidR="00CE4EAE">
        <w:t xml:space="preserve">, </w:t>
      </w:r>
      <w:proofErr w:type="spellStart"/>
      <w:r w:rsidR="00CE4EAE">
        <w:t>khách</w:t>
      </w:r>
      <w:proofErr w:type="spellEnd"/>
      <w:r w:rsidR="00CE4EAE">
        <w:t xml:space="preserve"> </w:t>
      </w:r>
      <w:proofErr w:type="spellStart"/>
      <w:r w:rsidR="00CE4EAE">
        <w:t>hàng</w:t>
      </w:r>
      <w:proofErr w:type="spellEnd"/>
      <w:r w:rsidR="00CE4EAE">
        <w:t xml:space="preserve"> </w:t>
      </w:r>
      <w:proofErr w:type="spellStart"/>
      <w:r w:rsidR="00CE4EAE">
        <w:t>có</w:t>
      </w:r>
      <w:proofErr w:type="spellEnd"/>
      <w:r w:rsidR="00CE4EAE">
        <w:t xml:space="preserve"> </w:t>
      </w:r>
      <w:proofErr w:type="spellStart"/>
      <w:r w:rsidR="00CE4EAE">
        <w:t>thể</w:t>
      </w:r>
      <w:proofErr w:type="spellEnd"/>
      <w:r w:rsidR="00CE4EAE">
        <w:t xml:space="preserve"> </w:t>
      </w:r>
      <w:proofErr w:type="spellStart"/>
      <w:r w:rsidR="00CE4EAE">
        <w:t>đón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, </w:t>
      </w:r>
      <w:proofErr w:type="spellStart"/>
      <w:r w:rsidR="00CE4EAE">
        <w:t>lên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 </w:t>
      </w:r>
      <w:proofErr w:type="spellStart"/>
      <w:r w:rsidR="00CE4EAE">
        <w:t>và</w:t>
      </w:r>
      <w:proofErr w:type="spellEnd"/>
      <w:r w:rsidR="00CE4EAE">
        <w:t xml:space="preserve"> di </w:t>
      </w:r>
      <w:proofErr w:type="spellStart"/>
      <w:r w:rsidR="00CE4EAE">
        <w:t>chuyển</w:t>
      </w:r>
      <w:proofErr w:type="spellEnd"/>
      <w:r w:rsidR="00CE4EAE">
        <w:t xml:space="preserve"> </w:t>
      </w:r>
      <w:proofErr w:type="spellStart"/>
      <w:r w:rsidR="00CE4EAE">
        <w:t>tới</w:t>
      </w:r>
      <w:proofErr w:type="spellEnd"/>
      <w:r w:rsidR="00CE4EAE">
        <w:t xml:space="preserve"> </w:t>
      </w:r>
      <w:proofErr w:type="spellStart"/>
      <w:r w:rsidR="00CE4EAE">
        <w:t>các</w:t>
      </w:r>
      <w:proofErr w:type="spellEnd"/>
      <w:r w:rsidR="00CE4EAE">
        <w:t xml:space="preserve"> </w:t>
      </w:r>
      <w:proofErr w:type="spellStart"/>
      <w:r w:rsidR="00CE4EAE">
        <w:t>điểm</w:t>
      </w:r>
      <w:proofErr w:type="spellEnd"/>
      <w:r w:rsidR="00CE4EAE">
        <w:t xml:space="preserve"> </w:t>
      </w:r>
      <w:proofErr w:type="spellStart"/>
      <w:r w:rsidR="00CE4EAE">
        <w:t>tiếp</w:t>
      </w:r>
      <w:proofErr w:type="spellEnd"/>
      <w:r w:rsidR="00CE4EAE">
        <w:t xml:space="preserve"> </w:t>
      </w:r>
      <w:proofErr w:type="spellStart"/>
      <w:r w:rsidR="00CE4EAE">
        <w:t>theo.</w:t>
      </w:r>
      <w:proofErr w:type="spellEnd"/>
      <w:r w:rsidR="00334E2D">
        <w:t xml:space="preserve"> </w:t>
      </w:r>
      <w:proofErr w:type="spellStart"/>
      <w:r w:rsidR="00E70231">
        <w:t>Thời</w:t>
      </w:r>
      <w:proofErr w:type="spellEnd"/>
      <w:r w:rsidR="00E70231">
        <w:t xml:space="preserve"> </w:t>
      </w:r>
      <w:proofErr w:type="spellStart"/>
      <w:r w:rsidR="00E70231">
        <w:t>gian</w:t>
      </w:r>
      <w:proofErr w:type="spellEnd"/>
      <w:r w:rsidR="00E70231">
        <w:t xml:space="preserve"> </w:t>
      </w:r>
      <w:proofErr w:type="spellStart"/>
      <w:r w:rsidR="00E70231">
        <w:t>giữa</w:t>
      </w:r>
      <w:proofErr w:type="spellEnd"/>
      <w:r w:rsidR="00E70231">
        <w:t xml:space="preserve"> 2 </w:t>
      </w:r>
      <w:proofErr w:type="spellStart"/>
      <w:r w:rsidR="00E70231">
        <w:t>chuyến</w:t>
      </w:r>
      <w:proofErr w:type="spellEnd"/>
      <w:r w:rsidR="00E70231">
        <w:t xml:space="preserve"> </w:t>
      </w:r>
      <w:proofErr w:type="spellStart"/>
      <w:r w:rsidR="00E70231">
        <w:t>xe</w:t>
      </w:r>
      <w:proofErr w:type="spellEnd"/>
      <w:r w:rsidR="00E70231">
        <w:t xml:space="preserve"> </w:t>
      </w:r>
      <w:proofErr w:type="spellStart"/>
      <w:r w:rsidR="00E70231">
        <w:t>tại</w:t>
      </w:r>
      <w:proofErr w:type="spellEnd"/>
      <w:r w:rsidR="00E70231">
        <w:t xml:space="preserve"> 1 </w:t>
      </w:r>
      <w:proofErr w:type="spellStart"/>
      <w:r w:rsidR="00E70231">
        <w:t>trạm</w:t>
      </w:r>
      <w:proofErr w:type="spellEnd"/>
      <w:r w:rsidR="00E70231">
        <w:t xml:space="preserve"> </w:t>
      </w:r>
      <w:proofErr w:type="spellStart"/>
      <w:r w:rsidR="00E70231">
        <w:t>xe</w:t>
      </w:r>
      <w:proofErr w:type="spellEnd"/>
      <w:r w:rsidR="00E70231">
        <w:t xml:space="preserve"> </w:t>
      </w:r>
      <w:proofErr w:type="spellStart"/>
      <w:r w:rsidR="00E70231">
        <w:t>là</w:t>
      </w:r>
      <w:proofErr w:type="spellEnd"/>
      <w:r w:rsidR="00E70231">
        <w:t xml:space="preserve"> </w:t>
      </w:r>
      <w:proofErr w:type="spellStart"/>
      <w:r w:rsidR="00E70231">
        <w:t>cố</w:t>
      </w:r>
      <w:proofErr w:type="spellEnd"/>
      <w:r w:rsidR="00E70231">
        <w:t xml:space="preserve"> </w:t>
      </w:r>
      <w:proofErr w:type="spellStart"/>
      <w:r w:rsidR="00E70231">
        <w:t>định</w:t>
      </w:r>
      <w:proofErr w:type="spellEnd"/>
      <w:r w:rsidR="00B07C56">
        <w:t xml:space="preserve">, </w:t>
      </w:r>
      <w:proofErr w:type="spellStart"/>
      <w:r w:rsidR="00B07C56">
        <w:t>thời</w:t>
      </w:r>
      <w:proofErr w:type="spellEnd"/>
      <w:r w:rsidR="00B07C56">
        <w:t xml:space="preserve"> </w:t>
      </w:r>
      <w:proofErr w:type="spellStart"/>
      <w:r w:rsidR="00B07C56">
        <w:t>gian</w:t>
      </w:r>
      <w:proofErr w:type="spellEnd"/>
      <w:r w:rsidR="00B07C56">
        <w:t xml:space="preserve"> </w:t>
      </w:r>
      <w:proofErr w:type="spellStart"/>
      <w:r w:rsidR="00B07C56">
        <w:t>xe</w:t>
      </w:r>
      <w:proofErr w:type="spellEnd"/>
      <w:r w:rsidR="00B07C56">
        <w:t xml:space="preserve"> </w:t>
      </w:r>
      <w:proofErr w:type="spellStart"/>
      <w:r w:rsidR="00B07C56">
        <w:t>dừng</w:t>
      </w:r>
      <w:proofErr w:type="spellEnd"/>
      <w:r w:rsidR="00B07C56">
        <w:t xml:space="preserve"> </w:t>
      </w:r>
      <w:proofErr w:type="spellStart"/>
      <w:r w:rsidR="00B07C56">
        <w:t>đợi</w:t>
      </w:r>
      <w:proofErr w:type="spellEnd"/>
      <w:r w:rsidR="00B07C56">
        <w:t xml:space="preserve"> </w:t>
      </w:r>
      <w:proofErr w:type="spellStart"/>
      <w:r w:rsidR="00B07C56">
        <w:t>khách</w:t>
      </w:r>
      <w:proofErr w:type="spellEnd"/>
      <w:r w:rsidR="00B07C56">
        <w:t xml:space="preserve"> </w:t>
      </w:r>
      <w:proofErr w:type="spellStart"/>
      <w:r w:rsidR="00B07C56">
        <w:t>lên</w:t>
      </w:r>
      <w:proofErr w:type="spellEnd"/>
      <w:r w:rsidR="00B07C56">
        <w:t xml:space="preserve"> </w:t>
      </w:r>
      <w:proofErr w:type="spellStart"/>
      <w:r w:rsidR="00B07C56">
        <w:t>xe</w:t>
      </w:r>
      <w:proofErr w:type="spellEnd"/>
      <w:r w:rsidR="00B07C56">
        <w:t xml:space="preserve"> </w:t>
      </w:r>
      <w:proofErr w:type="spellStart"/>
      <w:r w:rsidR="00B07C56">
        <w:t>cũng</w:t>
      </w:r>
      <w:proofErr w:type="spellEnd"/>
      <w:r w:rsidR="00B07C56">
        <w:t xml:space="preserve"> </w:t>
      </w:r>
      <w:proofErr w:type="spellStart"/>
      <w:r w:rsidR="00B07C56">
        <w:t>cố</w:t>
      </w:r>
      <w:proofErr w:type="spellEnd"/>
      <w:r w:rsidR="00B07C56">
        <w:t xml:space="preserve"> </w:t>
      </w:r>
      <w:proofErr w:type="spellStart"/>
      <w:r w:rsidR="00B07C56">
        <w:t>định</w:t>
      </w:r>
      <w:proofErr w:type="spellEnd"/>
      <w:r w:rsidR="00B07C56">
        <w:t xml:space="preserve">. </w:t>
      </w:r>
    </w:p>
    <w:p w14:paraId="7188314F" w14:textId="499918D8" w:rsidR="00947316" w:rsidRDefault="00947316" w:rsidP="00A9178E">
      <w:pPr>
        <w:pStyle w:val="Heading2"/>
      </w:pPr>
      <w:bookmarkStart w:id="10" w:name="_Toc27406755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0"/>
      <w:proofErr w:type="spellEnd"/>
    </w:p>
    <w:p w14:paraId="115AE55F" w14:textId="30987702" w:rsidR="00222092" w:rsidRPr="00222092" w:rsidRDefault="00222092" w:rsidP="00222092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đoàn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ghế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 w:rsidR="00450C57">
        <w:t xml:space="preserve">. </w:t>
      </w:r>
    </w:p>
    <w:p w14:paraId="1118375C" w14:textId="055AAF74" w:rsidR="00F3362F" w:rsidRDefault="00AD13E4" w:rsidP="00A9178E">
      <w:pPr>
        <w:pStyle w:val="Heading2"/>
      </w:pPr>
      <w:bookmarkStart w:id="11" w:name="_Toc27406756"/>
      <w:proofErr w:type="spellStart"/>
      <w:r>
        <w:t>Phạm</w:t>
      </w:r>
      <w:proofErr w:type="spellEnd"/>
      <w:r>
        <w:t xml:space="preserve"> vi</w:t>
      </w:r>
      <w:r w:rsidR="00DD00D8">
        <w:t xml:space="preserve"> </w:t>
      </w:r>
      <w:proofErr w:type="spellStart"/>
      <w:r w:rsidR="00DD00D8">
        <w:t>dự</w:t>
      </w:r>
      <w:proofErr w:type="spellEnd"/>
      <w:r w:rsidR="00DD00D8">
        <w:t xml:space="preserve"> </w:t>
      </w:r>
      <w:proofErr w:type="spellStart"/>
      <w:r w:rsidR="00DD00D8">
        <w:t>án</w:t>
      </w:r>
      <w:bookmarkEnd w:id="11"/>
      <w:proofErr w:type="spellEnd"/>
    </w:p>
    <w:p w14:paraId="601E4BE0" w14:textId="1CB1F4C0" w:rsidR="00450C57" w:rsidRPr="00450C57" w:rsidRDefault="00C231E6" w:rsidP="00450C57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,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. </w:t>
      </w:r>
    </w:p>
    <w:p w14:paraId="51906836" w14:textId="543D8E3B" w:rsidR="00802E21" w:rsidRDefault="00802E21" w:rsidP="00F16A81">
      <w:pPr>
        <w:pStyle w:val="Heading1"/>
      </w:pPr>
      <w:bookmarkStart w:id="12" w:name="_Toc27406757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2"/>
    </w:p>
    <w:p w14:paraId="58864480" w14:textId="262A9928" w:rsidR="00802E21" w:rsidRPr="00C231E6" w:rsidRDefault="00802E21" w:rsidP="00802E21">
      <w:pPr>
        <w:rPr>
          <w:b/>
          <w:iCs/>
        </w:rPr>
      </w:pPr>
      <w:proofErr w:type="spellStart"/>
      <w:r w:rsidRPr="00C231E6">
        <w:rPr>
          <w:b/>
          <w:iCs/>
        </w:rPr>
        <w:t>Các</w:t>
      </w:r>
      <w:proofErr w:type="spellEnd"/>
      <w:r w:rsidRPr="00C231E6">
        <w:rPr>
          <w:b/>
          <w:iCs/>
        </w:rPr>
        <w:t xml:space="preserve"> qui </w:t>
      </w:r>
      <w:proofErr w:type="spellStart"/>
      <w:r w:rsidRPr="00C231E6">
        <w:rPr>
          <w:b/>
          <w:iCs/>
        </w:rPr>
        <w:t>định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về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họp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hành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nội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bộ</w:t>
      </w:r>
      <w:proofErr w:type="spellEnd"/>
    </w:p>
    <w:p w14:paraId="4B424775" w14:textId="23175135" w:rsidR="00CF32C6" w:rsidRPr="00C231E6" w:rsidRDefault="0009588A" w:rsidP="00AE50FB">
      <w:pPr>
        <w:pStyle w:val="ListParagraph"/>
        <w:numPr>
          <w:ilvl w:val="0"/>
          <w:numId w:val="11"/>
        </w:numPr>
        <w:rPr>
          <w:b/>
          <w:iCs/>
        </w:rPr>
      </w:pPr>
      <w:proofErr w:type="spellStart"/>
      <w:r w:rsidRPr="00C231E6">
        <w:rPr>
          <w:iCs/>
        </w:rPr>
        <w:t>Vào</w:t>
      </w:r>
      <w:proofErr w:type="spellEnd"/>
      <w:r w:rsidRPr="00C231E6">
        <w:rPr>
          <w:iCs/>
        </w:rPr>
        <w:t xml:space="preserve"> 9h </w:t>
      </w:r>
      <w:proofErr w:type="spellStart"/>
      <w:r w:rsidRPr="00C231E6">
        <w:rPr>
          <w:iCs/>
        </w:rPr>
        <w:t>sáng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thứ</w:t>
      </w:r>
      <w:proofErr w:type="spellEnd"/>
      <w:r w:rsidRPr="00C231E6">
        <w:rPr>
          <w:iCs/>
        </w:rPr>
        <w:t xml:space="preserve"> 2 </w:t>
      </w:r>
      <w:proofErr w:type="spellStart"/>
      <w:r w:rsidRPr="00C231E6">
        <w:rPr>
          <w:iCs/>
        </w:rPr>
        <w:t>hàng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tuần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tại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phòng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làm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việc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án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tổ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chức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giao</w:t>
      </w:r>
      <w:proofErr w:type="spellEnd"/>
      <w:r w:rsidRPr="00C231E6">
        <w:rPr>
          <w:iCs/>
        </w:rPr>
        <w:t xml:space="preserve"> ban</w:t>
      </w:r>
      <w:r w:rsidR="00CF14CE" w:rsidRPr="00C231E6">
        <w:rPr>
          <w:iCs/>
        </w:rPr>
        <w:t xml:space="preserve">. </w:t>
      </w:r>
    </w:p>
    <w:p w14:paraId="50931FE4" w14:textId="019B98B3" w:rsidR="00CF14CE" w:rsidRPr="00C231E6" w:rsidRDefault="00CF14CE" w:rsidP="00AE50FB">
      <w:pPr>
        <w:pStyle w:val="ListParagraph"/>
        <w:numPr>
          <w:ilvl w:val="0"/>
          <w:numId w:val="11"/>
        </w:numPr>
        <w:rPr>
          <w:b/>
          <w:iCs/>
        </w:rPr>
      </w:pPr>
      <w:proofErr w:type="spellStart"/>
      <w:r w:rsidRPr="00C231E6">
        <w:rPr>
          <w:iCs/>
        </w:rPr>
        <w:t>Thư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ký</w:t>
      </w:r>
      <w:proofErr w:type="spellEnd"/>
      <w:r w:rsidRPr="00C231E6">
        <w:rPr>
          <w:iCs/>
        </w:rPr>
        <w:t xml:space="preserve"> Nguyễn Thị </w:t>
      </w:r>
      <w:proofErr w:type="spellStart"/>
      <w:r w:rsidRPr="00C231E6">
        <w:rPr>
          <w:iCs/>
        </w:rPr>
        <w:t>Hoài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trách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nhiệm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đầy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đủ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nội</w:t>
      </w:r>
      <w:proofErr w:type="spellEnd"/>
      <w:r w:rsidRPr="00C231E6">
        <w:rPr>
          <w:iCs/>
        </w:rPr>
        <w:t xml:space="preserve"> dung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="00574C36" w:rsidRPr="00C231E6">
        <w:rPr>
          <w:iCs/>
        </w:rPr>
        <w:t>.</w:t>
      </w:r>
    </w:p>
    <w:p w14:paraId="493DB1C4" w14:textId="535231A9" w:rsidR="00574C36" w:rsidRPr="00C231E6" w:rsidRDefault="00574C36" w:rsidP="00AE50FB">
      <w:pPr>
        <w:pStyle w:val="ListParagraph"/>
        <w:numPr>
          <w:ilvl w:val="0"/>
          <w:numId w:val="11"/>
        </w:numPr>
        <w:rPr>
          <w:b/>
          <w:iCs/>
        </w:rPr>
      </w:pPr>
      <w:proofErr w:type="spellStart"/>
      <w:r w:rsidRPr="00C231E6">
        <w:rPr>
          <w:iCs/>
        </w:rPr>
        <w:t>Các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tài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liệu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quan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cần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xét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trao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đổi</w:t>
      </w:r>
      <w:proofErr w:type="spellEnd"/>
      <w:r w:rsidRPr="00C231E6">
        <w:rPr>
          <w:iCs/>
        </w:rPr>
        <w:t xml:space="preserve"> chi </w:t>
      </w:r>
      <w:proofErr w:type="spellStart"/>
      <w:r w:rsidRPr="00C231E6">
        <w:rPr>
          <w:iCs/>
        </w:rPr>
        <w:t>tiết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người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trách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nhiệm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được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giao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phải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hoàn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thành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gửi</w:t>
      </w:r>
      <w:proofErr w:type="spellEnd"/>
      <w:r w:rsidRPr="00C231E6">
        <w:rPr>
          <w:iCs/>
        </w:rPr>
        <w:t xml:space="preserve"> </w:t>
      </w:r>
      <w:r w:rsidR="00EB3ACC" w:rsidRPr="00C231E6">
        <w:rPr>
          <w:iCs/>
        </w:rPr>
        <w:t xml:space="preserve">email </w:t>
      </w:r>
      <w:proofErr w:type="spellStart"/>
      <w:r w:rsidR="00EB3ACC" w:rsidRPr="00C231E6">
        <w:rPr>
          <w:iCs/>
        </w:rPr>
        <w:t>cho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tất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cả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thành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viên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trong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dự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án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trước</w:t>
      </w:r>
      <w:proofErr w:type="spellEnd"/>
      <w:r w:rsidR="00EB3ACC" w:rsidRPr="00C231E6">
        <w:rPr>
          <w:iCs/>
        </w:rPr>
        <w:t xml:space="preserve"> 11h59 </w:t>
      </w:r>
      <w:proofErr w:type="spellStart"/>
      <w:r w:rsidR="00EB3ACC" w:rsidRPr="00C231E6">
        <w:rPr>
          <w:iCs/>
        </w:rPr>
        <w:t>thứ</w:t>
      </w:r>
      <w:proofErr w:type="spellEnd"/>
      <w:r w:rsidR="00EB3ACC" w:rsidRPr="00C231E6">
        <w:rPr>
          <w:iCs/>
        </w:rPr>
        <w:t xml:space="preserve"> 7 </w:t>
      </w:r>
      <w:proofErr w:type="spellStart"/>
      <w:r w:rsidR="00EB3ACC" w:rsidRPr="00C231E6">
        <w:rPr>
          <w:iCs/>
        </w:rPr>
        <w:t>kế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trước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đó</w:t>
      </w:r>
      <w:proofErr w:type="spellEnd"/>
      <w:r w:rsidR="00EB3ACC" w:rsidRPr="00C231E6">
        <w:rPr>
          <w:iCs/>
        </w:rPr>
        <w:t xml:space="preserve">. </w:t>
      </w:r>
    </w:p>
    <w:p w14:paraId="1347F704" w14:textId="7F97649C" w:rsidR="00430D8F" w:rsidRPr="00C231E6" w:rsidRDefault="00430D8F" w:rsidP="00AE50FB">
      <w:pPr>
        <w:pStyle w:val="ListParagraph"/>
        <w:numPr>
          <w:ilvl w:val="0"/>
          <w:numId w:val="11"/>
        </w:numPr>
        <w:rPr>
          <w:b/>
          <w:iCs/>
        </w:rPr>
      </w:pPr>
      <w:proofErr w:type="spellStart"/>
      <w:r w:rsidRPr="00C231E6">
        <w:rPr>
          <w:iCs/>
        </w:rPr>
        <w:t>Tất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cả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thành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viên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án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trách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nhiệm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xem</w:t>
      </w:r>
      <w:proofErr w:type="spellEnd"/>
      <w:r w:rsidRPr="00C231E6">
        <w:rPr>
          <w:iCs/>
        </w:rPr>
        <w:t xml:space="preserve"> qua </w:t>
      </w:r>
      <w:proofErr w:type="spellStart"/>
      <w:r w:rsidRPr="00C231E6">
        <w:rPr>
          <w:iCs/>
        </w:rPr>
        <w:t>tài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liệu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trước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bắt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đầu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để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đạt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hiệu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quả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tốt</w:t>
      </w:r>
      <w:proofErr w:type="spellEnd"/>
      <w:r w:rsidRPr="00C231E6">
        <w:rPr>
          <w:iCs/>
        </w:rPr>
        <w:t>.</w:t>
      </w:r>
    </w:p>
    <w:p w14:paraId="5042BED5" w14:textId="6DFBA4D6" w:rsidR="00802E21" w:rsidRPr="00C231E6" w:rsidRDefault="00802E21" w:rsidP="00802E21">
      <w:pPr>
        <w:rPr>
          <w:b/>
          <w:iCs/>
        </w:rPr>
      </w:pPr>
      <w:proofErr w:type="spellStart"/>
      <w:r w:rsidRPr="00C231E6">
        <w:rPr>
          <w:b/>
          <w:iCs/>
        </w:rPr>
        <w:t>Các</w:t>
      </w:r>
      <w:proofErr w:type="spellEnd"/>
      <w:r w:rsidRPr="00C231E6">
        <w:rPr>
          <w:b/>
          <w:iCs/>
        </w:rPr>
        <w:t xml:space="preserve"> qui </w:t>
      </w:r>
      <w:proofErr w:type="spellStart"/>
      <w:r w:rsidRPr="00C231E6">
        <w:rPr>
          <w:b/>
          <w:iCs/>
        </w:rPr>
        <w:t>định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về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họp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hành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với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khách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hàng</w:t>
      </w:r>
      <w:proofErr w:type="spellEnd"/>
    </w:p>
    <w:p w14:paraId="69EFA2CC" w14:textId="1D425974" w:rsidR="00430D8F" w:rsidRPr="00C231E6" w:rsidRDefault="00A12A5F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với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khách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hàng</w:t>
      </w:r>
      <w:proofErr w:type="spellEnd"/>
      <w:r w:rsidRPr="00C231E6">
        <w:rPr>
          <w:iCs/>
        </w:rPr>
        <w:t xml:space="preserve"> </w:t>
      </w:r>
      <w:proofErr w:type="spellStart"/>
      <w:r w:rsidR="00B02D2A" w:rsidRPr="00C231E6">
        <w:rPr>
          <w:iCs/>
        </w:rPr>
        <w:t>diễn</w:t>
      </w:r>
      <w:proofErr w:type="spellEnd"/>
      <w:r w:rsidR="00B02D2A" w:rsidRPr="00C231E6">
        <w:rPr>
          <w:iCs/>
        </w:rPr>
        <w:t xml:space="preserve"> ra </w:t>
      </w:r>
      <w:proofErr w:type="spellStart"/>
      <w:r w:rsidR="000B0593" w:rsidRPr="00C231E6">
        <w:rPr>
          <w:iCs/>
        </w:rPr>
        <w:t>vào</w:t>
      </w:r>
      <w:proofErr w:type="spellEnd"/>
      <w:r w:rsidR="000B0593" w:rsidRPr="00C231E6">
        <w:rPr>
          <w:iCs/>
        </w:rPr>
        <w:t xml:space="preserve"> </w:t>
      </w:r>
      <w:r w:rsidR="00690F47" w:rsidRPr="00C231E6">
        <w:rPr>
          <w:iCs/>
        </w:rPr>
        <w:t xml:space="preserve">15h </w:t>
      </w:r>
      <w:proofErr w:type="spellStart"/>
      <w:r w:rsidR="00690F47" w:rsidRPr="00C231E6">
        <w:rPr>
          <w:iCs/>
        </w:rPr>
        <w:t>các</w:t>
      </w:r>
      <w:proofErr w:type="spellEnd"/>
      <w:r w:rsidR="00690F47" w:rsidRPr="00C231E6">
        <w:rPr>
          <w:iCs/>
        </w:rPr>
        <w:t xml:space="preserve"> </w:t>
      </w:r>
      <w:proofErr w:type="spellStart"/>
      <w:r w:rsidR="00690F47" w:rsidRPr="00C231E6">
        <w:rPr>
          <w:iCs/>
        </w:rPr>
        <w:t>ngày</w:t>
      </w:r>
      <w:proofErr w:type="spellEnd"/>
      <w:r w:rsidR="00690F47" w:rsidRPr="00C231E6">
        <w:rPr>
          <w:iCs/>
        </w:rPr>
        <w:t xml:space="preserve"> </w:t>
      </w:r>
    </w:p>
    <w:p w14:paraId="156E7B8E" w14:textId="3C19F72D" w:rsidR="00690F47" w:rsidRPr="00C231E6" w:rsidRDefault="00690F47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Các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tài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liệu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quan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của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phải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được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gửi</w:t>
      </w:r>
      <w:proofErr w:type="spellEnd"/>
      <w:r w:rsidR="002D5324" w:rsidRPr="00C231E6">
        <w:rPr>
          <w:iCs/>
        </w:rPr>
        <w:t xml:space="preserve"> qua email </w:t>
      </w:r>
      <w:proofErr w:type="spellStart"/>
      <w:r w:rsidR="002D5324" w:rsidRPr="00C231E6">
        <w:rPr>
          <w:iCs/>
        </w:rPr>
        <w:t>sớm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ít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nhất</w:t>
      </w:r>
      <w:proofErr w:type="spellEnd"/>
      <w:r w:rsidRPr="00C231E6">
        <w:rPr>
          <w:iCs/>
        </w:rPr>
        <w:t xml:space="preserve"> 2 </w:t>
      </w:r>
      <w:proofErr w:type="spellStart"/>
      <w:r w:rsidRPr="00C231E6">
        <w:rPr>
          <w:iCs/>
        </w:rPr>
        <w:t>ngày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trước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diễn</w:t>
      </w:r>
      <w:proofErr w:type="spellEnd"/>
      <w:r w:rsidRPr="00C231E6">
        <w:rPr>
          <w:iCs/>
        </w:rPr>
        <w:t xml:space="preserve"> ra</w:t>
      </w:r>
    </w:p>
    <w:p w14:paraId="6F7B4FEF" w14:textId="174EE465" w:rsidR="003C30B8" w:rsidRPr="00C231E6" w:rsidRDefault="002D5324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Ngoài</w:t>
      </w:r>
      <w:proofErr w:type="spellEnd"/>
      <w:r w:rsidRPr="00C231E6">
        <w:rPr>
          <w:iCs/>
        </w:rPr>
        <w:t xml:space="preserve"> ra, </w:t>
      </w: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những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vấn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đề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đột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xuất</w:t>
      </w:r>
      <w:proofErr w:type="spellEnd"/>
      <w:r w:rsidRPr="00C231E6">
        <w:rPr>
          <w:iCs/>
        </w:rPr>
        <w:t xml:space="preserve">, 2 </w:t>
      </w:r>
      <w:proofErr w:type="spellStart"/>
      <w:r w:rsidRPr="00C231E6">
        <w:rPr>
          <w:iCs/>
        </w:rPr>
        <w:t>phía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thể</w:t>
      </w:r>
      <w:proofErr w:type="spellEnd"/>
      <w:r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liên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hệ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và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thống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nhất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tổ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chức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các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cuộc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họp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phát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sinh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khác</w:t>
      </w:r>
      <w:proofErr w:type="spellEnd"/>
    </w:p>
    <w:p w14:paraId="489CACB7" w14:textId="54322930" w:rsidR="003C30B8" w:rsidRPr="00C231E6" w:rsidRDefault="003C30B8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Tất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cả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nội</w:t>
      </w:r>
      <w:proofErr w:type="spellEnd"/>
      <w:r w:rsidRPr="00C231E6">
        <w:rPr>
          <w:iCs/>
        </w:rPr>
        <w:t xml:space="preserve"> dung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hợp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đều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phải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được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cẩn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thận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đầy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đủ</w:t>
      </w:r>
      <w:proofErr w:type="spellEnd"/>
      <w:r w:rsidRPr="00C231E6">
        <w:rPr>
          <w:iCs/>
        </w:rPr>
        <w:t xml:space="preserve">. </w:t>
      </w:r>
    </w:p>
    <w:p w14:paraId="23630AE1" w14:textId="29EA939E" w:rsidR="003C30B8" w:rsidRPr="00C231E6" w:rsidRDefault="003C30B8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Kênh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thông</w:t>
      </w:r>
      <w:proofErr w:type="spellEnd"/>
      <w:r w:rsidRPr="00C231E6">
        <w:rPr>
          <w:iCs/>
        </w:rPr>
        <w:t xml:space="preserve"> tin </w:t>
      </w:r>
      <w:proofErr w:type="spellStart"/>
      <w:r w:rsidRPr="00C231E6">
        <w:rPr>
          <w:iCs/>
        </w:rPr>
        <w:t>liên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lạc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chính</w:t>
      </w:r>
      <w:proofErr w:type="spellEnd"/>
      <w:r w:rsidRPr="00C231E6">
        <w:rPr>
          <w:iCs/>
        </w:rPr>
        <w:t xml:space="preserve">: Email, </w:t>
      </w:r>
      <w:proofErr w:type="spellStart"/>
      <w:r w:rsidRPr="00C231E6">
        <w:rPr>
          <w:iCs/>
        </w:rPr>
        <w:t>số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thoại</w:t>
      </w:r>
      <w:proofErr w:type="spellEnd"/>
    </w:p>
    <w:p w14:paraId="201D3D5C" w14:textId="571BF035" w:rsidR="00E31DB9" w:rsidRDefault="00E31DB9" w:rsidP="00F16A81">
      <w:pPr>
        <w:pStyle w:val="Heading1"/>
      </w:pPr>
      <w:bookmarkStart w:id="13" w:name="_Toc27406758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3"/>
      <w:proofErr w:type="spellEnd"/>
    </w:p>
    <w:p w14:paraId="486E4519" w14:textId="6B9C9826" w:rsidR="00464FA9" w:rsidRDefault="00464FA9" w:rsidP="00E31DB9">
      <w:pPr>
        <w:pStyle w:val="Heading2"/>
      </w:pPr>
      <w:bookmarkStart w:id="14" w:name="_Toc27406759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4"/>
      <w:proofErr w:type="spellEnd"/>
    </w:p>
    <w:p w14:paraId="7185C969" w14:textId="335155E3" w:rsidR="00451DC3" w:rsidRPr="00C231E6" w:rsidRDefault="003C30B8" w:rsidP="00451DC3">
      <w:pPr>
        <w:rPr>
          <w:b/>
          <w:iCs/>
        </w:rPr>
      </w:pPr>
      <w:proofErr w:type="spellStart"/>
      <w:r w:rsidRPr="00C231E6">
        <w:rPr>
          <w:b/>
          <w:iCs/>
        </w:rPr>
        <w:t>Hệ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thống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ứng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dụng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cần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đáp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ứng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các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tính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năng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sau</w:t>
      </w:r>
      <w:proofErr w:type="spellEnd"/>
      <w:r w:rsidRPr="00C231E6">
        <w:rPr>
          <w:b/>
          <w:iCs/>
        </w:rPr>
        <w:t>:</w:t>
      </w:r>
    </w:p>
    <w:p w14:paraId="5258B9C2" w14:textId="2C8158AC" w:rsidR="003C30B8" w:rsidRPr="00C231E6" w:rsidRDefault="00EB6F9F" w:rsidP="00AE50FB">
      <w:pPr>
        <w:pStyle w:val="ListParagraph"/>
        <w:numPr>
          <w:ilvl w:val="0"/>
          <w:numId w:val="13"/>
        </w:numPr>
        <w:rPr>
          <w:iCs/>
        </w:rPr>
      </w:pPr>
      <w:r w:rsidRPr="00C231E6">
        <w:rPr>
          <w:iCs/>
        </w:rPr>
        <w:t xml:space="preserve">Cho </w:t>
      </w:r>
      <w:proofErr w:type="spellStart"/>
      <w:r w:rsidRPr="00C231E6">
        <w:rPr>
          <w:iCs/>
        </w:rPr>
        <w:t>phép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người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sử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dụng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bản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đồ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thị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tức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thời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vị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trí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của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</w:t>
      </w:r>
      <w:proofErr w:type="spellEnd"/>
      <w:r w:rsidR="006F0C9B" w:rsidRPr="00C231E6">
        <w:rPr>
          <w:iCs/>
        </w:rPr>
        <w:t>.</w:t>
      </w:r>
    </w:p>
    <w:p w14:paraId="5A4C1F4C" w14:textId="01AB87B2" w:rsidR="00EB6F9F" w:rsidRPr="00C231E6" w:rsidRDefault="00EB6F9F" w:rsidP="00AE50FB">
      <w:pPr>
        <w:pStyle w:val="ListParagraph"/>
        <w:numPr>
          <w:ilvl w:val="0"/>
          <w:numId w:val="13"/>
        </w:numPr>
        <w:rPr>
          <w:iCs/>
        </w:rPr>
      </w:pPr>
      <w:r w:rsidRPr="00C231E6">
        <w:rPr>
          <w:iCs/>
        </w:rPr>
        <w:t xml:space="preserve">Cho </w:t>
      </w:r>
      <w:proofErr w:type="spellStart"/>
      <w:r w:rsidRPr="00C231E6">
        <w:rPr>
          <w:iCs/>
        </w:rPr>
        <w:t>phép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lựa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chọn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điều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theo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các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chức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năng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màn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hình</w:t>
      </w:r>
      <w:proofErr w:type="spellEnd"/>
      <w:r w:rsidR="006F0C9B" w:rsidRPr="00C231E6">
        <w:rPr>
          <w:iCs/>
        </w:rPr>
        <w:t>.</w:t>
      </w:r>
    </w:p>
    <w:p w14:paraId="579CB694" w14:textId="33DEB3FC" w:rsidR="00EB6F9F" w:rsidRPr="00C231E6" w:rsidRDefault="00EB6F9F" w:rsidP="00AE50FB">
      <w:pPr>
        <w:pStyle w:val="ListParagraph"/>
        <w:numPr>
          <w:ilvl w:val="0"/>
          <w:numId w:val="13"/>
        </w:numPr>
        <w:rPr>
          <w:iCs/>
        </w:rPr>
      </w:pPr>
      <w:proofErr w:type="spellStart"/>
      <w:r w:rsidRPr="00C231E6">
        <w:rPr>
          <w:iCs/>
        </w:rPr>
        <w:t>Xe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động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điều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được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đúng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làn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đường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đảm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bảo</w:t>
      </w:r>
      <w:proofErr w:type="spellEnd"/>
      <w:r w:rsidRPr="00C231E6">
        <w:rPr>
          <w:iCs/>
        </w:rPr>
        <w:t xml:space="preserve"> an </w:t>
      </w:r>
      <w:proofErr w:type="spellStart"/>
      <w:r w:rsidRPr="00C231E6">
        <w:rPr>
          <w:iCs/>
        </w:rPr>
        <w:t>toàn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tìm</w:t>
      </w:r>
      <w:proofErr w:type="spellEnd"/>
      <w:r w:rsidRPr="00C231E6">
        <w:rPr>
          <w:iCs/>
        </w:rPr>
        <w:t xml:space="preserve"> ra </w:t>
      </w:r>
      <w:proofErr w:type="spellStart"/>
      <w:r w:rsidRPr="00C231E6">
        <w:rPr>
          <w:iCs/>
        </w:rPr>
        <w:t>lộ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trình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ngắn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nhất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cho</w:t>
      </w:r>
      <w:proofErr w:type="spellEnd"/>
      <w:r w:rsidRPr="00C231E6">
        <w:rPr>
          <w:iCs/>
        </w:rPr>
        <w:t xml:space="preserve"> </w:t>
      </w:r>
      <w:proofErr w:type="spellStart"/>
      <w:r w:rsidR="00782023" w:rsidRPr="00C231E6">
        <w:rPr>
          <w:iCs/>
        </w:rPr>
        <w:t>điểm</w:t>
      </w:r>
      <w:proofErr w:type="spellEnd"/>
      <w:r w:rsidR="00782023" w:rsidRPr="00C231E6">
        <w:rPr>
          <w:iCs/>
        </w:rPr>
        <w:t xml:space="preserve"> </w:t>
      </w:r>
      <w:proofErr w:type="spellStart"/>
      <w:r w:rsidR="00782023" w:rsidRPr="00C231E6">
        <w:rPr>
          <w:iCs/>
        </w:rPr>
        <w:t>đến</w:t>
      </w:r>
      <w:proofErr w:type="spellEnd"/>
      <w:r w:rsidR="00782023" w:rsidRPr="00C231E6">
        <w:rPr>
          <w:iCs/>
        </w:rPr>
        <w:t xml:space="preserve"> </w:t>
      </w:r>
      <w:proofErr w:type="spellStart"/>
      <w:r w:rsidR="00782023" w:rsidRPr="00C231E6">
        <w:rPr>
          <w:iCs/>
        </w:rPr>
        <w:t>yêu</w:t>
      </w:r>
      <w:proofErr w:type="spellEnd"/>
      <w:r w:rsidR="00782023" w:rsidRPr="00C231E6">
        <w:rPr>
          <w:iCs/>
        </w:rPr>
        <w:t xml:space="preserve"> </w:t>
      </w:r>
      <w:proofErr w:type="spellStart"/>
      <w:r w:rsidR="00782023" w:rsidRPr="00C231E6">
        <w:rPr>
          <w:iCs/>
        </w:rPr>
        <w:t>cầu</w:t>
      </w:r>
      <w:proofErr w:type="spellEnd"/>
      <w:r w:rsidR="006F0C9B" w:rsidRPr="00C231E6">
        <w:rPr>
          <w:iCs/>
        </w:rPr>
        <w:t>.</w:t>
      </w:r>
    </w:p>
    <w:p w14:paraId="6DEBA90C" w14:textId="00C8D6A2" w:rsidR="00782023" w:rsidRPr="00C231E6" w:rsidRDefault="00782023" w:rsidP="00AE50FB">
      <w:pPr>
        <w:pStyle w:val="ListParagraph"/>
        <w:numPr>
          <w:ilvl w:val="0"/>
          <w:numId w:val="13"/>
        </w:numPr>
        <w:rPr>
          <w:iCs/>
        </w:rPr>
      </w:pP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gặp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chướng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vật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xe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phải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điều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để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tránh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chướng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vật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tiếp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tục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</w:t>
      </w:r>
      <w:proofErr w:type="spellEnd"/>
      <w:r w:rsidR="006F0C9B" w:rsidRPr="00C231E6">
        <w:rPr>
          <w:iCs/>
        </w:rPr>
        <w:t>.</w:t>
      </w:r>
    </w:p>
    <w:p w14:paraId="2480D2F3" w14:textId="6EDE59E0" w:rsidR="00782023" w:rsidRDefault="00B6203E" w:rsidP="00AE50FB">
      <w:pPr>
        <w:pStyle w:val="ListParagraph"/>
        <w:numPr>
          <w:ilvl w:val="0"/>
          <w:numId w:val="13"/>
        </w:numPr>
        <w:rPr>
          <w:iCs/>
        </w:rPr>
      </w:pPr>
      <w:proofErr w:type="spellStart"/>
      <w:r w:rsidRPr="00C231E6">
        <w:rPr>
          <w:iCs/>
        </w:rPr>
        <w:t>Trong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quá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trình</w:t>
      </w:r>
      <w:proofErr w:type="spellEnd"/>
      <w:r w:rsidRPr="00C231E6">
        <w:rPr>
          <w:iCs/>
        </w:rPr>
        <w:t xml:space="preserve"> di </w:t>
      </w:r>
      <w:proofErr w:type="spellStart"/>
      <w:r w:rsidRPr="00C231E6">
        <w:rPr>
          <w:iCs/>
        </w:rPr>
        <w:t>chuyển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người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dùng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chọn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điểm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đến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sẽ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bộ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phận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âm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thanh</w:t>
      </w:r>
      <w:proofErr w:type="spellEnd"/>
      <w:r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thuyết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trình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về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địa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điểm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khách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sắp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tới</w:t>
      </w:r>
      <w:proofErr w:type="spellEnd"/>
      <w:r w:rsidR="006F0C9B" w:rsidRPr="00C231E6">
        <w:rPr>
          <w:iCs/>
        </w:rPr>
        <w:t xml:space="preserve">. </w:t>
      </w:r>
    </w:p>
    <w:p w14:paraId="632AD5F1" w14:textId="77777777" w:rsidR="00C231E6" w:rsidRPr="00C231E6" w:rsidRDefault="00C231E6" w:rsidP="00C231E6">
      <w:pPr>
        <w:ind w:left="360"/>
        <w:rPr>
          <w:iCs/>
        </w:rPr>
      </w:pPr>
    </w:p>
    <w:p w14:paraId="3E3E10EA" w14:textId="243FE590" w:rsidR="007671BD" w:rsidRDefault="00B34199" w:rsidP="005B4EA6">
      <w:pPr>
        <w:pStyle w:val="Heading2"/>
      </w:pPr>
      <w:bookmarkStart w:id="15" w:name="_Toc27406760"/>
      <w:r>
        <w:lastRenderedPageBreak/>
        <w:t>Work Breakdown Structure</w:t>
      </w:r>
      <w:bookmarkEnd w:id="15"/>
    </w:p>
    <w:p w14:paraId="42568467" w14:textId="77777777" w:rsidR="00C231E6" w:rsidRPr="00C231E6" w:rsidRDefault="00C231E6" w:rsidP="00C231E6"/>
    <w:p w14:paraId="280373C5" w14:textId="261DADB0" w:rsidR="005B4EA6" w:rsidRDefault="00E9067F" w:rsidP="005B4EA6">
      <w:r w:rsidRPr="00E9067F">
        <w:rPr>
          <w:noProof/>
        </w:rPr>
        <w:drawing>
          <wp:inline distT="0" distB="0" distL="0" distR="0" wp14:anchorId="229E918C" wp14:editId="2E6A041A">
            <wp:extent cx="5575300" cy="7514590"/>
            <wp:effectExtent l="0" t="0" r="6350" b="0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751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77AE3" w14:textId="4FB370D3" w:rsidR="00017800" w:rsidRDefault="00017800" w:rsidP="005B4EA6"/>
    <w:p w14:paraId="64586540" w14:textId="77777777" w:rsidR="00017800" w:rsidRPr="005B4EA6" w:rsidRDefault="00017800" w:rsidP="005B4EA6"/>
    <w:p w14:paraId="7CB60D16" w14:textId="4C7F6D26" w:rsidR="002814C8" w:rsidRDefault="002814C8" w:rsidP="00E31DB9">
      <w:pPr>
        <w:pStyle w:val="Heading2"/>
      </w:pPr>
      <w:bookmarkStart w:id="16" w:name="_Toc27406761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6"/>
      <w:proofErr w:type="spellEnd"/>
    </w:p>
    <w:p w14:paraId="4F8B3068" w14:textId="35613BEA" w:rsidR="00F45AD4" w:rsidRDefault="00F45AD4" w:rsidP="00AE50FB">
      <w:pPr>
        <w:pStyle w:val="ListParagraph"/>
        <w:numPr>
          <w:ilvl w:val="0"/>
          <w:numId w:val="14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>:</w:t>
      </w:r>
    </w:p>
    <w:p w14:paraId="6E4444A4" w14:textId="70471A95" w:rsidR="00F45AD4" w:rsidRDefault="00F45AD4" w:rsidP="00F45AD4">
      <w:pPr>
        <w:ind w:left="576"/>
      </w:pPr>
      <w:proofErr w:type="spellStart"/>
      <w:r>
        <w:t>Tồng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6F0A22">
        <w:t>2</w:t>
      </w:r>
      <w:r w:rsidR="00A406F8">
        <w:t>0</w:t>
      </w:r>
      <w:r w:rsidR="006F0A22">
        <w:t xml:space="preserve"> </w:t>
      </w:r>
      <w:proofErr w:type="spellStart"/>
      <w:r w:rsidR="006F0A22">
        <w:t>ngày</w:t>
      </w:r>
      <w:proofErr w:type="spellEnd"/>
      <w:r w:rsidR="006F0A22">
        <w:t xml:space="preserve"> </w:t>
      </w:r>
      <w:proofErr w:type="spellStart"/>
      <w:r w:rsidR="006F0A22">
        <w:t>được</w:t>
      </w:r>
      <w:proofErr w:type="spellEnd"/>
      <w:r w:rsidR="006F0A22">
        <w:t xml:space="preserve"> </w:t>
      </w:r>
      <w:proofErr w:type="spellStart"/>
      <w:r w:rsidR="006F0A22">
        <w:t>phân</w:t>
      </w:r>
      <w:proofErr w:type="spellEnd"/>
      <w:r w:rsidR="006F0A22">
        <w:t xml:space="preserve"> chia </w:t>
      </w:r>
      <w:proofErr w:type="spellStart"/>
      <w:r w:rsidR="006F0A22">
        <w:t>như</w:t>
      </w:r>
      <w:proofErr w:type="spellEnd"/>
      <w:r w:rsidR="006F0A22">
        <w:t xml:space="preserve"> </w:t>
      </w:r>
      <w:proofErr w:type="spellStart"/>
      <w:r w:rsidR="006F0A22">
        <w:t>sau</w:t>
      </w:r>
      <w:proofErr w:type="spellEnd"/>
      <w:r w:rsidR="006F0A22">
        <w:t>:</w:t>
      </w:r>
    </w:p>
    <w:p w14:paraId="18656041" w14:textId="35A8873B" w:rsidR="006F0A22" w:rsidRDefault="006F0A22" w:rsidP="00AE50FB">
      <w:pPr>
        <w:pStyle w:val="ListParagraph"/>
        <w:numPr>
          <w:ilvl w:val="0"/>
          <w:numId w:val="15"/>
        </w:numPr>
      </w:pP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: </w:t>
      </w:r>
      <w:r w:rsidR="00A406F8">
        <w:t>4</w:t>
      </w:r>
      <w:r>
        <w:t xml:space="preserve"> </w:t>
      </w:r>
      <w:proofErr w:type="spellStart"/>
      <w:r>
        <w:t>ngày</w:t>
      </w:r>
      <w:proofErr w:type="spellEnd"/>
    </w:p>
    <w:p w14:paraId="435F7A29" w14:textId="4204F236" w:rsidR="005835B3" w:rsidRDefault="005835B3" w:rsidP="00AE50FB">
      <w:pPr>
        <w:pStyle w:val="ListParagraph"/>
        <w:numPr>
          <w:ilvl w:val="0"/>
          <w:numId w:val="15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demo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:</w:t>
      </w:r>
      <w:r w:rsidR="00F73629">
        <w:t xml:space="preserve"> 1</w:t>
      </w:r>
      <w:r w:rsidR="00A76841">
        <w:t>5</w:t>
      </w:r>
      <w:r>
        <w:t xml:space="preserve"> </w:t>
      </w:r>
      <w:proofErr w:type="spellStart"/>
      <w:r>
        <w:t>ngày</w:t>
      </w:r>
      <w:proofErr w:type="spellEnd"/>
    </w:p>
    <w:p w14:paraId="3A58021E" w14:textId="2096494F" w:rsidR="005835B3" w:rsidRPr="00A76841" w:rsidRDefault="00225707" w:rsidP="00A76841">
      <w:pPr>
        <w:pStyle w:val="ListParagraph"/>
        <w:numPr>
          <w:ilvl w:val="0"/>
          <w:numId w:val="15"/>
        </w:numPr>
        <w:rPr>
          <w:b/>
        </w:rPr>
      </w:pPr>
      <w:r w:rsidRPr="00A76841">
        <w:rPr>
          <w:b/>
        </w:rPr>
        <w:t xml:space="preserve">Thanh </w:t>
      </w:r>
      <w:proofErr w:type="spellStart"/>
      <w:r w:rsidRPr="00A76841">
        <w:rPr>
          <w:b/>
        </w:rPr>
        <w:t>lý</w:t>
      </w:r>
      <w:proofErr w:type="spellEnd"/>
      <w:r w:rsidRPr="00A76841">
        <w:rPr>
          <w:b/>
        </w:rPr>
        <w:t xml:space="preserve"> </w:t>
      </w:r>
      <w:proofErr w:type="spellStart"/>
      <w:r w:rsidRPr="00A76841">
        <w:rPr>
          <w:b/>
        </w:rPr>
        <w:t>hợp</w:t>
      </w:r>
      <w:proofErr w:type="spellEnd"/>
      <w:r w:rsidRPr="00A76841">
        <w:rPr>
          <w:b/>
        </w:rPr>
        <w:t xml:space="preserve"> </w:t>
      </w:r>
      <w:proofErr w:type="spellStart"/>
      <w:r w:rsidRPr="00A76841">
        <w:rPr>
          <w:b/>
        </w:rPr>
        <w:t>đồng</w:t>
      </w:r>
      <w:proofErr w:type="spellEnd"/>
      <w:r w:rsidRPr="00A76841">
        <w:rPr>
          <w:b/>
        </w:rPr>
        <w:t xml:space="preserve"> </w:t>
      </w:r>
    </w:p>
    <w:p w14:paraId="7C5A34C6" w14:textId="3BA3E665" w:rsidR="00225707" w:rsidRDefault="00225707" w:rsidP="00AE50FB">
      <w:pPr>
        <w:pStyle w:val="ListParagraph"/>
        <w:numPr>
          <w:ilvl w:val="0"/>
          <w:numId w:val="14"/>
        </w:numPr>
      </w:pPr>
      <w:proofErr w:type="spellStart"/>
      <w:r w:rsidRPr="00225707">
        <w:t>Thời</w:t>
      </w:r>
      <w:proofErr w:type="spellEnd"/>
      <w:r w:rsidRPr="00225707">
        <w:t xml:space="preserve"> </w:t>
      </w:r>
      <w:proofErr w:type="spellStart"/>
      <w:r>
        <w:t>gian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>:</w:t>
      </w:r>
    </w:p>
    <w:p w14:paraId="19CA7B06" w14:textId="1D85AF93" w:rsidR="00225707" w:rsidRDefault="00D63721" w:rsidP="00D63721">
      <w:pPr>
        <w:ind w:left="576"/>
      </w:pP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CAD6136" w14:textId="26B5D59B" w:rsidR="00D63721" w:rsidRDefault="00FB4A04" w:rsidP="00D63721">
      <w:pPr>
        <w:ind w:left="576"/>
      </w:pPr>
      <w:proofErr w:type="spellStart"/>
      <w:r>
        <w:t>Ngày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07/12/2019</w:t>
      </w:r>
    </w:p>
    <w:p w14:paraId="28D06830" w14:textId="4195E0A2" w:rsidR="00FB4A04" w:rsidRDefault="003B3C99" w:rsidP="00AE50FB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3B3C99">
        <w:rPr>
          <w:b/>
        </w:rPr>
        <w:t>Giai</w:t>
      </w:r>
      <w:proofErr w:type="spellEnd"/>
      <w:r w:rsidRPr="003B3C99">
        <w:rPr>
          <w:b/>
        </w:rPr>
        <w:t xml:space="preserve"> </w:t>
      </w:r>
      <w:proofErr w:type="spellStart"/>
      <w:r w:rsidRPr="003B3C99">
        <w:rPr>
          <w:b/>
        </w:rPr>
        <w:t>đoạn</w:t>
      </w:r>
      <w:proofErr w:type="spellEnd"/>
      <w:r w:rsidRPr="003B3C99">
        <w:rPr>
          <w:b/>
        </w:rPr>
        <w:t xml:space="preserve"> 1: </w:t>
      </w:r>
      <w:proofErr w:type="spellStart"/>
      <w:r w:rsidRPr="003B3C99">
        <w:rPr>
          <w:b/>
        </w:rPr>
        <w:t>Khảo</w:t>
      </w:r>
      <w:proofErr w:type="spellEnd"/>
      <w:r w:rsidRPr="003B3C99">
        <w:rPr>
          <w:b/>
        </w:rPr>
        <w:t xml:space="preserve"> </w:t>
      </w:r>
      <w:proofErr w:type="spellStart"/>
      <w:r w:rsidRPr="003B3C99">
        <w:rPr>
          <w:b/>
        </w:rPr>
        <w:t>sát</w:t>
      </w:r>
      <w:proofErr w:type="spellEnd"/>
      <w:r w:rsidRPr="003B3C99">
        <w:rPr>
          <w:b/>
        </w:rPr>
        <w:t xml:space="preserve"> </w:t>
      </w:r>
    </w:p>
    <w:p w14:paraId="2DD785DD" w14:textId="06DD29F1" w:rsidR="0006543C" w:rsidRPr="0006543C" w:rsidRDefault="0006543C" w:rsidP="0006543C">
      <w:pPr>
        <w:pStyle w:val="ListParagraph"/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1 </w:t>
      </w:r>
      <w:proofErr w:type="spellStart"/>
      <w:r>
        <w:t>ngày</w:t>
      </w:r>
      <w:proofErr w:type="spellEnd"/>
      <w:r>
        <w:t xml:space="preserve"> (07/12/2019)</w:t>
      </w:r>
    </w:p>
    <w:p w14:paraId="79496B94" w14:textId="12D02E9E" w:rsidR="000D54AF" w:rsidRDefault="000D54AF" w:rsidP="000D54AF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7991B5E" w14:textId="0BBAB49F" w:rsidR="00D728D4" w:rsidRDefault="00D728D4" w:rsidP="00AE50FB">
      <w:pPr>
        <w:pStyle w:val="ListParagraph"/>
        <w:numPr>
          <w:ilvl w:val="2"/>
          <w:numId w:val="9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14AFFE46" w14:textId="25D60A52" w:rsidR="00D728D4" w:rsidRDefault="00D728D4" w:rsidP="00AE50FB">
      <w:pPr>
        <w:pStyle w:val="ListParagraph"/>
        <w:numPr>
          <w:ilvl w:val="2"/>
          <w:numId w:val="9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1F56BB11" w14:textId="04A2B1CF" w:rsidR="00D728D4" w:rsidRDefault="00D728D4" w:rsidP="00AE50FB">
      <w:pPr>
        <w:pStyle w:val="ListParagraph"/>
        <w:numPr>
          <w:ilvl w:val="2"/>
          <w:numId w:val="9"/>
        </w:numPr>
      </w:pPr>
      <w:r>
        <w:t>Lê Tuấn Thành</w:t>
      </w:r>
    </w:p>
    <w:p w14:paraId="3789BC74" w14:textId="77777777" w:rsidR="00476050" w:rsidRPr="000D54AF" w:rsidRDefault="00D728D4" w:rsidP="00374E6A">
      <w:r>
        <w:t xml:space="preserve">        </w:t>
      </w:r>
    </w:p>
    <w:tbl>
      <w:tblPr>
        <w:tblW w:w="85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4"/>
        <w:gridCol w:w="1998"/>
        <w:gridCol w:w="2164"/>
        <w:gridCol w:w="2015"/>
      </w:tblGrid>
      <w:tr w:rsidR="00476050" w14:paraId="015CAC5B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0F7A1E" w14:textId="77777777" w:rsidR="00476050" w:rsidRDefault="00476050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998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CCB1C7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164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CD1A2E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201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7205FE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8571E1" w14:paraId="75B8478D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4CD2AF" w14:textId="6637C814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 xml:space="preserve">Quan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sát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thống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nghiệp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vụ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hiện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tại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3B632F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58DEAF" w14:textId="0CCFAF63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63CCE6" w14:textId="65AB0A26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  <w:tr w:rsidR="008571E1" w14:paraId="7AA7BBF5" w14:textId="77777777" w:rsidTr="00F73629">
        <w:trPr>
          <w:trHeight w:val="583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9DEEAC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Phỏng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vấn</w:t>
            </w:r>
            <w:proofErr w:type="spellEnd"/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DA1F76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F5F00D" w14:textId="6272DD81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06D1B4" w14:textId="6EA4359D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  <w:tr w:rsidR="008571E1" w14:paraId="2375C12B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E2907B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Điều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tra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dò</w:t>
            </w:r>
            <w:proofErr w:type="spellEnd"/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CD7682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481911" w14:textId="33C69B01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F671B9" w14:textId="4517C366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</w:tbl>
    <w:p w14:paraId="708BF856" w14:textId="35AFE24F" w:rsidR="00D728D4" w:rsidRPr="000D54AF" w:rsidRDefault="00D728D4" w:rsidP="00374E6A"/>
    <w:p w14:paraId="3F889911" w14:textId="50235D93" w:rsidR="00182BCE" w:rsidRDefault="00B90F66" w:rsidP="00AE50FB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B17AE0">
        <w:rPr>
          <w:b/>
        </w:rPr>
        <w:t>Giai</w:t>
      </w:r>
      <w:proofErr w:type="spellEnd"/>
      <w:r w:rsidRPr="00B17AE0">
        <w:rPr>
          <w:b/>
        </w:rPr>
        <w:t xml:space="preserve"> </w:t>
      </w:r>
      <w:proofErr w:type="spellStart"/>
      <w:r w:rsidRPr="00B17AE0">
        <w:rPr>
          <w:b/>
        </w:rPr>
        <w:t>đoạn</w:t>
      </w:r>
      <w:proofErr w:type="spellEnd"/>
      <w:r w:rsidRPr="00B17AE0">
        <w:rPr>
          <w:b/>
        </w:rPr>
        <w:t xml:space="preserve"> 2: </w:t>
      </w:r>
      <w:proofErr w:type="spellStart"/>
      <w:r w:rsidR="00455370" w:rsidRPr="00B17AE0">
        <w:rPr>
          <w:b/>
        </w:rPr>
        <w:t>Phân</w:t>
      </w:r>
      <w:proofErr w:type="spellEnd"/>
      <w:r w:rsidR="00455370" w:rsidRPr="00B17AE0">
        <w:rPr>
          <w:b/>
        </w:rPr>
        <w:t xml:space="preserve"> </w:t>
      </w:r>
      <w:proofErr w:type="spellStart"/>
      <w:r w:rsidR="00455370" w:rsidRPr="00B17AE0">
        <w:rPr>
          <w:b/>
        </w:rPr>
        <w:t>tích</w:t>
      </w:r>
      <w:proofErr w:type="spellEnd"/>
      <w:r w:rsidR="00455370" w:rsidRPr="00B17AE0">
        <w:rPr>
          <w:b/>
        </w:rPr>
        <w:t xml:space="preserve"> </w:t>
      </w:r>
      <w:proofErr w:type="spellStart"/>
      <w:r w:rsidR="00E9067F">
        <w:rPr>
          <w:b/>
        </w:rPr>
        <w:t>thiết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kế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hệ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thống</w:t>
      </w:r>
      <w:proofErr w:type="spellEnd"/>
    </w:p>
    <w:p w14:paraId="1B0C0B09" w14:textId="75CA5E7F" w:rsidR="00B0644B" w:rsidRDefault="00B0644B" w:rsidP="00375F64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2 </w:t>
      </w:r>
      <w:proofErr w:type="spellStart"/>
      <w:r>
        <w:t>ngày</w:t>
      </w:r>
      <w:proofErr w:type="spellEnd"/>
      <w:r>
        <w:t xml:space="preserve"> (0</w:t>
      </w:r>
      <w:r w:rsidR="00A406F8">
        <w:t>8</w:t>
      </w:r>
      <w:r>
        <w:t xml:space="preserve">/12/2019 – </w:t>
      </w:r>
      <w:r w:rsidR="00A406F8">
        <w:t>9</w:t>
      </w:r>
      <w:r>
        <w:t>/12/2019)</w:t>
      </w:r>
    </w:p>
    <w:p w14:paraId="003A93F0" w14:textId="1F268417" w:rsidR="00B0644B" w:rsidRDefault="00375F64" w:rsidP="00B0644B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25162A34" w14:textId="77777777" w:rsidR="00C828D1" w:rsidRDefault="00C828D1" w:rsidP="00AE50FB">
      <w:pPr>
        <w:pStyle w:val="ListParagraph"/>
        <w:numPr>
          <w:ilvl w:val="0"/>
          <w:numId w:val="17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5E5DC1DD" w14:textId="77777777" w:rsidR="00C828D1" w:rsidRDefault="00C828D1" w:rsidP="00AE50FB">
      <w:pPr>
        <w:pStyle w:val="ListParagraph"/>
        <w:numPr>
          <w:ilvl w:val="0"/>
          <w:numId w:val="17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E7D269D" w14:textId="1C0C6927" w:rsidR="00375F64" w:rsidRDefault="00C828D1" w:rsidP="00AE50FB">
      <w:pPr>
        <w:pStyle w:val="ListParagraph"/>
        <w:numPr>
          <w:ilvl w:val="0"/>
          <w:numId w:val="17"/>
        </w:numPr>
      </w:pPr>
      <w:r>
        <w:t>Lê Tuấn Thành</w:t>
      </w:r>
    </w:p>
    <w:p w14:paraId="2220EF83" w14:textId="480DD52A" w:rsidR="00567F20" w:rsidRDefault="00567F20" w:rsidP="00567F20">
      <w:pPr>
        <w:pStyle w:val="ListParagraph"/>
        <w:numPr>
          <w:ilvl w:val="0"/>
          <w:numId w:val="17"/>
        </w:numPr>
      </w:pPr>
      <w:r>
        <w:t xml:space="preserve">Nguyễn Thị </w:t>
      </w:r>
      <w:proofErr w:type="spellStart"/>
      <w:r>
        <w:t>Hoài</w:t>
      </w:r>
      <w:proofErr w:type="spellEnd"/>
    </w:p>
    <w:p w14:paraId="3C9A297D" w14:textId="538536D2" w:rsidR="00E9067F" w:rsidRPr="00A406F8" w:rsidRDefault="00E9067F" w:rsidP="00A406F8">
      <w:pPr>
        <w:ind w:left="720"/>
        <w:rPr>
          <w:i/>
        </w:rPr>
      </w:pPr>
      <w:proofErr w:type="spellStart"/>
      <w:r w:rsidRPr="00A406F8">
        <w:rPr>
          <w:i/>
        </w:rPr>
        <w:t>Xây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dựng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các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tập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mờ</w:t>
      </w:r>
      <w:proofErr w:type="spellEnd"/>
      <w:r w:rsidRPr="00A406F8">
        <w:rPr>
          <w:i/>
        </w:rPr>
        <w:t xml:space="preserve">, </w:t>
      </w:r>
      <w:proofErr w:type="spellStart"/>
      <w:r w:rsidRPr="00A406F8">
        <w:rPr>
          <w:i/>
        </w:rPr>
        <w:t>luật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mờ</w:t>
      </w:r>
      <w:proofErr w:type="spellEnd"/>
    </w:p>
    <w:p w14:paraId="4E09AF6A" w14:textId="168B21CE" w:rsidR="00B0644B" w:rsidRDefault="00B0644B" w:rsidP="00A406F8"/>
    <w:tbl>
      <w:tblPr>
        <w:tblW w:w="93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0"/>
        <w:gridCol w:w="1530"/>
        <w:gridCol w:w="1350"/>
        <w:gridCol w:w="2070"/>
        <w:gridCol w:w="1705"/>
      </w:tblGrid>
      <w:tr w:rsidR="00071114" w14:paraId="6B3E88E3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A30BCA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r>
              <w:rPr>
                <w:rFonts w:cs="Times New Roman"/>
                <w:sz w:val="28"/>
                <w:szCs w:val="28"/>
              </w:rPr>
              <w:br w:type="page"/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530" w:type="dxa"/>
            <w:shd w:val="clear" w:color="auto" w:fill="F2F2F2" w:themeFill="background1" w:themeFillShade="F2"/>
          </w:tcPr>
          <w:p w14:paraId="5549A4EF" w14:textId="0A77E88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081D8D" w14:textId="1719D694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62638A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7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91A39D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4513C3" w14:paraId="2ECB6A93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1657E9" w14:textId="42C93DE5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lastRenderedPageBreak/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lệch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cung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đường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637DB31D" w14:textId="258178B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3771C4" w14:textId="5C3E779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F144A29" w14:textId="7696CF42" w:rsidR="004513C3" w:rsidRDefault="00A406F8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</w:t>
            </w:r>
            <w:r w:rsidR="004513C3">
              <w:rPr>
                <w:rFonts w:cs="Times New Roman"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08</w:t>
            </w:r>
            <w:r w:rsidR="004513C3">
              <w:rPr>
                <w:rFonts w:cs="Times New Roman"/>
                <w:szCs w:val="26"/>
              </w:rPr>
              <w:t>/12/2019</w:t>
            </w:r>
          </w:p>
        </w:tc>
        <w:tc>
          <w:tcPr>
            <w:tcW w:w="1705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6DFE8D" w14:textId="55B0FDE6" w:rsidR="004513C3" w:rsidRDefault="00A406F8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4513C3" w14:paraId="701C9280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C44CEA" w14:textId="0150430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3AE9FCB1" w14:textId="76E58963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C779BD" w14:textId="6992AC54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C95FB22" w14:textId="58012F14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705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D03F64" w14:textId="3CCD8B29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A406F8" w14:paraId="1EA2BA93" w14:textId="77777777" w:rsidTr="00F73629">
        <w:trPr>
          <w:trHeight w:val="504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2D3B07" w14:textId="261AF8F6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khoảng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530" w:type="dxa"/>
            <w:vMerge w:val="restart"/>
            <w:shd w:val="clear" w:color="auto" w:fill="FFFFFF"/>
          </w:tcPr>
          <w:p w14:paraId="345B1B4D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2B7A680F" w14:textId="5742AFB2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  <w:p w14:paraId="3D3E486F" w14:textId="5468E5BF" w:rsidR="00A406F8" w:rsidRDefault="00A406F8" w:rsidP="00A406F8">
            <w:pPr>
              <w:spacing w:before="60" w:after="60" w:line="312" w:lineRule="auto"/>
              <w:rPr>
                <w:rFonts w:cs="Times New Roman"/>
                <w:color w:val="000000"/>
                <w:szCs w:val="26"/>
              </w:rPr>
            </w:pP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3E3F34" w14:textId="4D7D9641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0B888D" w14:textId="6BEE66BC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82812E" w14:textId="6DB1C27C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A406F8" w14:paraId="46F88D2D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DC4C6D" w14:textId="3D0283B3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Tập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mờ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khoảng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cách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xe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tới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đèn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thông</w:t>
            </w:r>
            <w:proofErr w:type="spellEnd"/>
          </w:p>
        </w:tc>
        <w:tc>
          <w:tcPr>
            <w:tcW w:w="1530" w:type="dxa"/>
            <w:vMerge/>
            <w:shd w:val="clear" w:color="auto" w:fill="FFFFFF"/>
          </w:tcPr>
          <w:p w14:paraId="4A53E195" w14:textId="04DE9A19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6CE630" w14:textId="674159BD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DC78B32" w14:textId="767A75B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705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B33A2C7" w14:textId="2976359E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A406F8" w14:paraId="7699ABAF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4CCBDE" w14:textId="55E1E26B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đèn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6DEDE8EC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5972919D" w14:textId="559FC8F9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Trí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35D94B" w14:textId="6F02CCAA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DDDD53" w14:textId="3F340AB0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809325" w14:textId="492FF4B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A406F8" w14:paraId="3C637ACF" w14:textId="77777777" w:rsidTr="00F73629">
        <w:trPr>
          <w:trHeight w:val="56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5C5017" w14:textId="4F75042A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0E470537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0DD23B57" w14:textId="55B7FBE3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792B0A" w14:textId="6B50978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7510AC" w14:textId="592B2C7B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0D903E" w14:textId="551EA5D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4513C3" w14:paraId="66D4FC57" w14:textId="77777777" w:rsidTr="00F73629">
        <w:trPr>
          <w:trHeight w:val="56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C75677" w14:textId="6D92A623" w:rsidR="004513C3" w:rsidRDefault="004513C3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16C4E131" w14:textId="39084B01" w:rsidR="004513C3" w:rsidRDefault="004513C3" w:rsidP="004513C3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4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4CECD8" w14:textId="2C2DF866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</w:t>
            </w:r>
            <w:r w:rsidR="004513C3">
              <w:rPr>
                <w:rFonts w:cs="Times New Roman"/>
                <w:color w:val="000000"/>
                <w:szCs w:val="26"/>
              </w:rPr>
              <w:t xml:space="preserve">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426FD99" w14:textId="58C1D6A6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Mon 09/12/2019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DBBC55" w14:textId="7E6A7913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Mon 09/12/2019</w:t>
            </w:r>
          </w:p>
        </w:tc>
      </w:tr>
    </w:tbl>
    <w:p w14:paraId="3D4A4139" w14:textId="74FA892D" w:rsidR="00B0644B" w:rsidRDefault="00B0644B" w:rsidP="00B0644B">
      <w:pPr>
        <w:ind w:left="720"/>
      </w:pPr>
    </w:p>
    <w:p w14:paraId="4A6D74A4" w14:textId="642083A1" w:rsidR="00F73629" w:rsidRDefault="00F73629" w:rsidP="00B0644B">
      <w:pPr>
        <w:ind w:left="720"/>
      </w:pPr>
    </w:p>
    <w:p w14:paraId="4E669F57" w14:textId="19FA46E5" w:rsidR="00F73629" w:rsidRDefault="00A76841" w:rsidP="00F73629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3: </w:t>
      </w:r>
      <w:proofErr w:type="spellStart"/>
      <w:r w:rsidR="004513C3">
        <w:rPr>
          <w:b/>
        </w:rPr>
        <w:t>Thiết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kế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giao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diện</w:t>
      </w:r>
      <w:proofErr w:type="spellEnd"/>
    </w:p>
    <w:p w14:paraId="41E53918" w14:textId="0D77AF8E" w:rsidR="00F73629" w:rsidRDefault="004513C3" w:rsidP="004513C3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1 </w:t>
      </w:r>
      <w:proofErr w:type="spellStart"/>
      <w:r>
        <w:t>ngày</w:t>
      </w:r>
      <w:proofErr w:type="spellEnd"/>
      <w:r>
        <w:t xml:space="preserve"> (</w:t>
      </w:r>
      <w:r w:rsidR="00A406F8">
        <w:t>10</w:t>
      </w:r>
      <w:r>
        <w:t>/12/</w:t>
      </w:r>
      <w:r w:rsidR="00A406F8">
        <w:t>2019)</w:t>
      </w:r>
    </w:p>
    <w:p w14:paraId="17A5E23B" w14:textId="1FD6ADB2" w:rsidR="004513C3" w:rsidRDefault="004513C3" w:rsidP="004513C3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F2013D9" w14:textId="0113A3B2" w:rsidR="004513C3" w:rsidRDefault="004513C3" w:rsidP="004513C3">
      <w:pPr>
        <w:pStyle w:val="ListParagraph"/>
        <w:numPr>
          <w:ilvl w:val="0"/>
          <w:numId w:val="19"/>
        </w:numPr>
      </w:pPr>
      <w:r>
        <w:t xml:space="preserve">Nguyễn Thị </w:t>
      </w:r>
      <w:proofErr w:type="spellStart"/>
      <w:r>
        <w:t>Hoài</w:t>
      </w:r>
      <w:proofErr w:type="spellEnd"/>
    </w:p>
    <w:p w14:paraId="697BA66C" w14:textId="3FF3F8AC" w:rsidR="00CB231E" w:rsidRDefault="00CB231E" w:rsidP="004513C3">
      <w:pPr>
        <w:pStyle w:val="ListParagraph"/>
        <w:numPr>
          <w:ilvl w:val="0"/>
          <w:numId w:val="19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0D97A7C5" w14:textId="4D199D98" w:rsidR="00CB231E" w:rsidRDefault="00CB231E" w:rsidP="004513C3">
      <w:pPr>
        <w:pStyle w:val="ListParagraph"/>
        <w:numPr>
          <w:ilvl w:val="0"/>
          <w:numId w:val="19"/>
        </w:numPr>
      </w:pPr>
      <w:r>
        <w:t>Lê Tuấn Thành</w:t>
      </w:r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CB231E" w14:paraId="2C8E4801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5DF3FD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15761B9B" w14:textId="47966B23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660162" w14:textId="5DDD7FA1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4FE996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C1094A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CB231E" w14:paraId="114E29D1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6D2C65" w14:textId="46CED659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 xml:space="preserve">Header </w:t>
            </w:r>
          </w:p>
        </w:tc>
        <w:tc>
          <w:tcPr>
            <w:tcW w:w="1600" w:type="dxa"/>
            <w:shd w:val="clear" w:color="auto" w:fill="FFFFFF"/>
          </w:tcPr>
          <w:p w14:paraId="47A17288" w14:textId="71BB8234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4D1D53" w14:textId="58C639BA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6AAB94" w14:textId="1B201572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452FF8" w14:textId="780D2D98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  <w:tr w:rsidR="00CB231E" w14:paraId="28C83BFE" w14:textId="77777777" w:rsidTr="00CB231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A6FFFA" w14:textId="4F10E94A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Body (</w:t>
            </w:r>
            <w:proofErr w:type="spellStart"/>
            <w:r>
              <w:rPr>
                <w:rFonts w:cs="Times New Roman"/>
                <w:szCs w:val="26"/>
              </w:rPr>
              <w:t>Bản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điểm</w:t>
            </w:r>
            <w:proofErr w:type="spellEnd"/>
            <w:r>
              <w:rPr>
                <w:rFonts w:cs="Times New Roman"/>
                <w:szCs w:val="26"/>
              </w:rPr>
              <w:t>)</w:t>
            </w:r>
          </w:p>
        </w:tc>
        <w:tc>
          <w:tcPr>
            <w:tcW w:w="1600" w:type="dxa"/>
            <w:shd w:val="clear" w:color="auto" w:fill="FFFFFF"/>
          </w:tcPr>
          <w:p w14:paraId="4D55E5BD" w14:textId="434882D9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B71DD8" w14:textId="649BF013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00C367" w14:textId="4C3352B3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5541BF" w14:textId="41B89709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  <w:tr w:rsidR="00CB231E" w14:paraId="744BB0EA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B23FA4" w14:textId="0C223B03" w:rsidR="00CB231E" w:rsidRDefault="00486D02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Footer</w:t>
            </w:r>
          </w:p>
        </w:tc>
        <w:tc>
          <w:tcPr>
            <w:tcW w:w="1600" w:type="dxa"/>
            <w:shd w:val="clear" w:color="auto" w:fill="FFFFFF"/>
          </w:tcPr>
          <w:p w14:paraId="61916472" w14:textId="208CE008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402B2D" w14:textId="4085A17F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9C54AD1" w14:textId="169C69AE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0D41C3A" w14:textId="4E2D8B7E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</w:tbl>
    <w:p w14:paraId="6ABFB9A4" w14:textId="77777777" w:rsidR="00CB231E" w:rsidRDefault="00CB231E" w:rsidP="00CB231E"/>
    <w:p w14:paraId="2FD686E1" w14:textId="77777777" w:rsidR="00BC26C4" w:rsidRDefault="00BC26C4" w:rsidP="00BC26C4">
      <w:pPr>
        <w:ind w:left="720"/>
      </w:pPr>
    </w:p>
    <w:p w14:paraId="2DD6B38A" w14:textId="7E665080" w:rsidR="004513C3" w:rsidRPr="004513C3" w:rsidRDefault="00A76841" w:rsidP="004513C3">
      <w:pPr>
        <w:pStyle w:val="ListParagraph"/>
        <w:numPr>
          <w:ilvl w:val="0"/>
          <w:numId w:val="16"/>
        </w:num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4: </w:t>
      </w:r>
      <w:proofErr w:type="spellStart"/>
      <w:r w:rsidR="004513C3">
        <w:rPr>
          <w:b/>
        </w:rPr>
        <w:t>Lập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trình</w:t>
      </w:r>
      <w:proofErr w:type="spellEnd"/>
      <w:r w:rsidR="00EE17BD">
        <w:rPr>
          <w:b/>
        </w:rPr>
        <w:t xml:space="preserve">, </w:t>
      </w:r>
      <w:proofErr w:type="spellStart"/>
      <w:r w:rsidR="00EE17BD">
        <w:rPr>
          <w:b/>
        </w:rPr>
        <w:t>cài</w:t>
      </w:r>
      <w:proofErr w:type="spellEnd"/>
      <w:r w:rsidR="00EE17BD">
        <w:rPr>
          <w:b/>
        </w:rPr>
        <w:t xml:space="preserve"> </w:t>
      </w:r>
      <w:proofErr w:type="spellStart"/>
      <w:r w:rsidR="00EE17BD">
        <w:rPr>
          <w:b/>
        </w:rPr>
        <w:t>đặt</w:t>
      </w:r>
      <w:proofErr w:type="spellEnd"/>
      <w:r w:rsidR="00EE17BD">
        <w:rPr>
          <w:b/>
        </w:rPr>
        <w:t xml:space="preserve"> </w:t>
      </w:r>
      <w:proofErr w:type="spellStart"/>
      <w:r w:rsidR="004513C3">
        <w:rPr>
          <w:b/>
        </w:rPr>
        <w:t>hệ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thống</w:t>
      </w:r>
      <w:proofErr w:type="spellEnd"/>
      <w:r w:rsidR="00CB231E">
        <w:rPr>
          <w:b/>
        </w:rPr>
        <w:t xml:space="preserve"> &amp; </w:t>
      </w:r>
      <w:proofErr w:type="spellStart"/>
      <w:r w:rsidR="00CB231E">
        <w:rPr>
          <w:b/>
        </w:rPr>
        <w:t>kịch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bản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kiểm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thử</w:t>
      </w:r>
      <w:proofErr w:type="spellEnd"/>
    </w:p>
    <w:p w14:paraId="06FB0C06" w14:textId="69CECF17" w:rsidR="00CB231E" w:rsidRDefault="00CB231E" w:rsidP="00CB231E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</w:t>
      </w:r>
      <w:r w:rsidR="00EE17BD">
        <w:t>10</w:t>
      </w:r>
      <w:r>
        <w:t xml:space="preserve"> </w:t>
      </w:r>
      <w:proofErr w:type="spellStart"/>
      <w:r>
        <w:t>ngày</w:t>
      </w:r>
      <w:proofErr w:type="spellEnd"/>
      <w:r>
        <w:t xml:space="preserve"> (1</w:t>
      </w:r>
      <w:r w:rsidR="00A76841">
        <w:t>1</w:t>
      </w:r>
      <w:r>
        <w:t>/12/2019</w:t>
      </w:r>
      <w:r w:rsidR="00A76841">
        <w:t xml:space="preserve"> – </w:t>
      </w:r>
      <w:r w:rsidR="00786217">
        <w:t>2</w:t>
      </w:r>
      <w:r w:rsidR="00EE17BD">
        <w:t>0</w:t>
      </w:r>
      <w:r w:rsidR="00A76841">
        <w:t>/12/2019</w:t>
      </w:r>
      <w:r>
        <w:t>)</w:t>
      </w:r>
    </w:p>
    <w:p w14:paraId="68090131" w14:textId="77777777" w:rsidR="00CB231E" w:rsidRDefault="00CB231E" w:rsidP="00CB231E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08EE28F2" w14:textId="77777777" w:rsidR="00CB231E" w:rsidRDefault="00CB231E" w:rsidP="00CB231E">
      <w:pPr>
        <w:pStyle w:val="ListParagraph"/>
        <w:numPr>
          <w:ilvl w:val="0"/>
          <w:numId w:val="20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33A5871C" w14:textId="16BE44BA" w:rsidR="00CB231E" w:rsidRDefault="00CB231E" w:rsidP="00CB231E">
      <w:pPr>
        <w:pStyle w:val="ListParagraph"/>
        <w:numPr>
          <w:ilvl w:val="0"/>
          <w:numId w:val="20"/>
        </w:numPr>
      </w:pPr>
      <w:r>
        <w:t>Lê Tuấn Thành</w:t>
      </w:r>
    </w:p>
    <w:p w14:paraId="1C5F43FA" w14:textId="705397EC" w:rsidR="00CB231E" w:rsidRDefault="00CB231E" w:rsidP="00CB231E">
      <w:pPr>
        <w:pStyle w:val="ListParagraph"/>
        <w:numPr>
          <w:ilvl w:val="0"/>
          <w:numId w:val="20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A76841" w14:paraId="7DFE37C4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566FCA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lastRenderedPageBreak/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010B6723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805985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F718D0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7FAC35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A76841" w14:paraId="750326FE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AE5FE1" w14:textId="28ABA54A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68A0F003" w14:textId="52B67715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24828D" w14:textId="65A87DDC" w:rsidR="00A76841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</w:t>
            </w:r>
            <w:r w:rsidR="00A76841">
              <w:rPr>
                <w:rFonts w:cs="Times New Roman"/>
                <w:color w:val="000000"/>
                <w:szCs w:val="26"/>
              </w:rPr>
              <w:t xml:space="preserve">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B11E6E" w14:textId="4C27292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E95F8A" w14:textId="5A0D59E6" w:rsidR="00A76841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</w:t>
            </w:r>
            <w:r w:rsidR="00A76841">
              <w:rPr>
                <w:rFonts w:cs="Times New Roman"/>
                <w:color w:val="000000"/>
                <w:szCs w:val="26"/>
              </w:rPr>
              <w:t xml:space="preserve"> </w:t>
            </w:r>
            <w:r w:rsidR="00786217">
              <w:rPr>
                <w:rFonts w:cs="Times New Roman"/>
                <w:color w:val="000000"/>
                <w:szCs w:val="26"/>
              </w:rPr>
              <w:t>2</w:t>
            </w:r>
            <w:r>
              <w:rPr>
                <w:rFonts w:cs="Times New Roman"/>
                <w:color w:val="000000"/>
                <w:szCs w:val="26"/>
              </w:rPr>
              <w:t>0</w:t>
            </w:r>
            <w:r w:rsidR="00A76841">
              <w:rPr>
                <w:rFonts w:cs="Times New Roman"/>
                <w:color w:val="000000"/>
                <w:szCs w:val="26"/>
              </w:rPr>
              <w:t>/12/2019</w:t>
            </w:r>
          </w:p>
        </w:tc>
      </w:tr>
      <w:tr w:rsidR="00EE17BD" w14:paraId="01B72455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FBD3C4" w14:textId="54B04CD8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00" w:type="dxa"/>
            <w:shd w:val="clear" w:color="auto" w:fill="FFFFFF"/>
          </w:tcPr>
          <w:p w14:paraId="1BF7B27D" w14:textId="5E01F9C7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87264D" w14:textId="613BF297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3D516FD" w14:textId="7B3CCF51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DFB888" w14:textId="4391F846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 20/12/2019</w:t>
            </w:r>
          </w:p>
        </w:tc>
      </w:tr>
      <w:tr w:rsidR="00EE17BD" w14:paraId="48978BF2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7B999D1" w14:textId="4142B69A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Viết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kịch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bản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kiểm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thử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564ED85E" w14:textId="74CC7FDD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CF6824" w14:textId="645363A4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DAE654" w14:textId="4091B9DF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C2CF4D" w14:textId="282D50B4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 20/12/2019</w:t>
            </w:r>
          </w:p>
        </w:tc>
      </w:tr>
    </w:tbl>
    <w:p w14:paraId="56788DA9" w14:textId="3326FCC0" w:rsidR="004513C3" w:rsidRDefault="004513C3" w:rsidP="00A76841"/>
    <w:p w14:paraId="79BB1B1A" w14:textId="77777777" w:rsidR="00A76841" w:rsidRDefault="00A76841" w:rsidP="00A76841"/>
    <w:p w14:paraId="1D21F45E" w14:textId="7CCF0B50" w:rsidR="00A76841" w:rsidRDefault="00A76841" w:rsidP="00A76841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786217">
        <w:rPr>
          <w:b/>
        </w:rPr>
        <w:t>Giai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đoạn</w:t>
      </w:r>
      <w:proofErr w:type="spellEnd"/>
      <w:r w:rsidRPr="00786217">
        <w:rPr>
          <w:b/>
        </w:rPr>
        <w:t xml:space="preserve"> 5: </w:t>
      </w:r>
      <w:proofErr w:type="spellStart"/>
      <w:r w:rsidRPr="00786217">
        <w:rPr>
          <w:b/>
        </w:rPr>
        <w:t>Kiểm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thử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và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sửa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lỗi</w:t>
      </w:r>
      <w:proofErr w:type="spellEnd"/>
    </w:p>
    <w:p w14:paraId="5521DB93" w14:textId="66A941F4" w:rsidR="00786217" w:rsidRDefault="00786217" w:rsidP="00786217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3 </w:t>
      </w:r>
      <w:proofErr w:type="spellStart"/>
      <w:r>
        <w:t>ngày</w:t>
      </w:r>
      <w:proofErr w:type="spellEnd"/>
      <w:r>
        <w:t xml:space="preserve"> (2</w:t>
      </w:r>
      <w:r w:rsidR="00EE17BD">
        <w:t>1</w:t>
      </w:r>
      <w:r>
        <w:t>/12/2019 – 2</w:t>
      </w:r>
      <w:r w:rsidR="00EE17BD">
        <w:t>3</w:t>
      </w:r>
      <w:r>
        <w:t>/12/2019)</w:t>
      </w:r>
    </w:p>
    <w:p w14:paraId="0EF16A1A" w14:textId="77777777" w:rsidR="00786217" w:rsidRDefault="00786217" w:rsidP="00786217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E8016CC" w14:textId="77777777" w:rsidR="00786217" w:rsidRDefault="00786217" w:rsidP="00786217">
      <w:pPr>
        <w:pStyle w:val="ListParagraph"/>
        <w:numPr>
          <w:ilvl w:val="0"/>
          <w:numId w:val="21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2F78884" w14:textId="77777777" w:rsidR="00786217" w:rsidRDefault="00786217" w:rsidP="00786217">
      <w:pPr>
        <w:pStyle w:val="ListParagraph"/>
        <w:numPr>
          <w:ilvl w:val="0"/>
          <w:numId w:val="21"/>
        </w:numPr>
      </w:pPr>
      <w:r>
        <w:t>Lê Tuấn Thành</w:t>
      </w:r>
    </w:p>
    <w:p w14:paraId="1D3D2C30" w14:textId="77777777" w:rsidR="00786217" w:rsidRDefault="00786217" w:rsidP="00786217">
      <w:pPr>
        <w:pStyle w:val="ListParagraph"/>
        <w:numPr>
          <w:ilvl w:val="0"/>
          <w:numId w:val="21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786217" w14:paraId="2A115F12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3E3B40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1573F658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BE5D9F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1A5375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00A045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786217" w14:paraId="14F95665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78ED82" w14:textId="57DF143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753C885D" w14:textId="4D7F17CD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48469B" w14:textId="6B613982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C974AA" w14:textId="02BBEF66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21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8D54C1" w14:textId="22FD0F0F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21/12/2019</w:t>
            </w:r>
          </w:p>
        </w:tc>
      </w:tr>
      <w:tr w:rsidR="00786217" w14:paraId="6F7A1AB6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7411D8" w14:textId="786B52C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hợp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00" w:type="dxa"/>
            <w:shd w:val="clear" w:color="auto" w:fill="FFFFFF"/>
          </w:tcPr>
          <w:p w14:paraId="4BDD6B4D" w14:textId="3456141B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6A4F07" w14:textId="60D9B448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668227" w14:textId="766A3171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Sun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22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9BFE5E" w14:textId="4D52FF35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Sun 22/12/2019</w:t>
            </w:r>
          </w:p>
        </w:tc>
      </w:tr>
      <w:tr w:rsidR="00786217" w14:paraId="1243CCC5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5FABA8" w14:textId="254F62DA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Kiểm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thử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mức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thống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03492979" w14:textId="13F9C54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C8A77A" w14:textId="08B05213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4CDC6B8" w14:textId="746DD5EA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Mon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23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4D51B1" w14:textId="08A87EF9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Mon 23/12/2019</w:t>
            </w:r>
          </w:p>
        </w:tc>
      </w:tr>
    </w:tbl>
    <w:p w14:paraId="2DF1F958" w14:textId="77777777" w:rsidR="00786217" w:rsidRPr="00786217" w:rsidRDefault="00786217" w:rsidP="00786217">
      <w:pPr>
        <w:ind w:left="936"/>
        <w:rPr>
          <w:b/>
        </w:rPr>
      </w:pPr>
    </w:p>
    <w:p w14:paraId="5EB350E5" w14:textId="2D4FE4B3" w:rsidR="00786217" w:rsidRDefault="00786217" w:rsidP="00786217">
      <w:pPr>
        <w:pStyle w:val="ListParagraph"/>
        <w:ind w:left="1296"/>
        <w:rPr>
          <w:b/>
        </w:rPr>
      </w:pPr>
    </w:p>
    <w:p w14:paraId="6D05819D" w14:textId="339FFC90" w:rsidR="00EE17BD" w:rsidRDefault="00EE17BD" w:rsidP="00EE17BD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6: </w:t>
      </w: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thúc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án</w:t>
      </w:r>
      <w:proofErr w:type="spellEnd"/>
    </w:p>
    <w:p w14:paraId="0783D39B" w14:textId="7C9F6E3F" w:rsidR="00EE17BD" w:rsidRDefault="00EE17BD" w:rsidP="00EE17BD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2 </w:t>
      </w:r>
      <w:proofErr w:type="spellStart"/>
      <w:r>
        <w:t>ngày</w:t>
      </w:r>
      <w:proofErr w:type="spellEnd"/>
      <w:r>
        <w:t xml:space="preserve"> (24/12/2019 – 25/12/2019)</w:t>
      </w:r>
    </w:p>
    <w:p w14:paraId="6759A62A" w14:textId="77777777" w:rsidR="00EE17BD" w:rsidRDefault="00EE17BD" w:rsidP="00EE17BD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1ED546A1" w14:textId="007585C4" w:rsidR="00EE17BD" w:rsidRDefault="00EE17BD" w:rsidP="00EE17BD">
      <w:pPr>
        <w:pStyle w:val="ListParagraph"/>
        <w:numPr>
          <w:ilvl w:val="0"/>
          <w:numId w:val="22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754896AF" w14:textId="0143BDCE" w:rsidR="00EE17BD" w:rsidRDefault="00EE17BD" w:rsidP="00EE17BD">
      <w:pPr>
        <w:pStyle w:val="ListParagraph"/>
        <w:numPr>
          <w:ilvl w:val="0"/>
          <w:numId w:val="22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CC9BA52" w14:textId="77777777" w:rsidR="00EE17BD" w:rsidRDefault="00EE17BD" w:rsidP="00EE17BD">
      <w:pPr>
        <w:pStyle w:val="ListParagraph"/>
        <w:numPr>
          <w:ilvl w:val="0"/>
          <w:numId w:val="22"/>
        </w:numPr>
      </w:pPr>
      <w:r>
        <w:t>Lê Tuấn Thành</w:t>
      </w:r>
    </w:p>
    <w:p w14:paraId="61FDDAA4" w14:textId="121C0130" w:rsidR="00EE17BD" w:rsidRDefault="00EE17BD" w:rsidP="00EE17BD">
      <w:pPr>
        <w:pStyle w:val="ListParagraph"/>
        <w:numPr>
          <w:ilvl w:val="0"/>
          <w:numId w:val="22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EE17BD" w14:paraId="7F80D7B3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D0B17B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32357694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12DCC3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AC0C3E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5E7379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EE17BD" w14:paraId="2F5888EE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DFD9B4" w14:textId="2C3297C8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  <w:r>
              <w:rPr>
                <w:rFonts w:cs="Times New Roman"/>
                <w:szCs w:val="26"/>
              </w:rPr>
              <w:t xml:space="preserve"> +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dẫn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dụng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02AF829F" w14:textId="7CB025F3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Trí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- 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32B207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E48D17" w14:textId="29C6C388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24/12/2019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056DF8" w14:textId="2C4E48A1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24/12/2019</w:t>
            </w:r>
          </w:p>
        </w:tc>
      </w:tr>
      <w:tr w:rsidR="00EE17BD" w14:paraId="6F1BC2C0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89D106" w14:textId="6D1829F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lastRenderedPageBreak/>
              <w:t>Bảo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</w:t>
            </w:r>
            <w:proofErr w:type="spellEnd"/>
            <w:r>
              <w:rPr>
                <w:rFonts w:cs="Times New Roman"/>
                <w:szCs w:val="26"/>
              </w:rPr>
              <w:t xml:space="preserve">  </w:t>
            </w:r>
          </w:p>
        </w:tc>
        <w:tc>
          <w:tcPr>
            <w:tcW w:w="1600" w:type="dxa"/>
            <w:shd w:val="clear" w:color="auto" w:fill="FFFFFF"/>
          </w:tcPr>
          <w:p w14:paraId="2C24C6B8" w14:textId="50B21745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4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E85E48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275B70B" w14:textId="0B49C310" w:rsidR="00EE17BD" w:rsidRDefault="0034135B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</w:t>
            </w:r>
            <w:r w:rsidR="00EE17BD">
              <w:rPr>
                <w:rFonts w:cs="Times New Roman"/>
                <w:color w:val="000000"/>
                <w:szCs w:val="26"/>
              </w:rPr>
              <w:t xml:space="preserve"> 2</w:t>
            </w:r>
            <w:r>
              <w:rPr>
                <w:rFonts w:cs="Times New Roman"/>
                <w:color w:val="000000"/>
                <w:szCs w:val="26"/>
              </w:rPr>
              <w:t>5</w:t>
            </w:r>
            <w:r w:rsidR="00EE17BD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FBCE06" w14:textId="342C051A" w:rsidR="00EE17BD" w:rsidRDefault="0034135B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25/12/2019</w:t>
            </w:r>
          </w:p>
        </w:tc>
      </w:tr>
    </w:tbl>
    <w:p w14:paraId="1BA8F549" w14:textId="77777777" w:rsidR="00EE17BD" w:rsidRPr="00EE17BD" w:rsidRDefault="00EE17BD" w:rsidP="00EE17BD">
      <w:pPr>
        <w:rPr>
          <w:b/>
        </w:rPr>
      </w:pPr>
    </w:p>
    <w:p w14:paraId="33628FB7" w14:textId="77777777" w:rsidR="00D466C7" w:rsidRDefault="002814C8" w:rsidP="00E31DB9">
      <w:pPr>
        <w:pStyle w:val="Heading2"/>
      </w:pPr>
      <w:bookmarkStart w:id="17" w:name="_Toc27406762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7"/>
      <w:proofErr w:type="spellEnd"/>
    </w:p>
    <w:p w14:paraId="75BBC988" w14:textId="74046D8D" w:rsidR="00D466C7" w:rsidRDefault="00D50D8D" w:rsidP="00D466C7"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</w:p>
    <w:tbl>
      <w:tblPr>
        <w:tblpPr w:leftFromText="180" w:rightFromText="180" w:bottomFromText="200" w:vertAnchor="text" w:tblpXSpec="center" w:tblpY="1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0"/>
        <w:gridCol w:w="161"/>
        <w:gridCol w:w="1940"/>
        <w:gridCol w:w="70"/>
        <w:gridCol w:w="720"/>
        <w:gridCol w:w="1856"/>
        <w:gridCol w:w="81"/>
        <w:gridCol w:w="2372"/>
      </w:tblGrid>
      <w:tr w:rsidR="00D50D8D" w:rsidRPr="00D50D8D" w14:paraId="41B17995" w14:textId="77777777" w:rsidTr="00D50D8D">
        <w:trPr>
          <w:trHeight w:val="803"/>
        </w:trPr>
        <w:tc>
          <w:tcPr>
            <w:tcW w:w="1638" w:type="dxa"/>
            <w:tcBorders>
              <w:top w:val="double" w:sz="4" w:space="0" w:color="auto"/>
              <w:left w:val="doub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6EBCC55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eastAsiaTheme="minorHAnsi" w:cs="Tahoma"/>
                <w:b/>
                <w:color w:val="000000"/>
                <w:spacing w:val="-4"/>
                <w:lang w:eastAsia="en-US" w:bidi="ar-SA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Mô</w:t>
            </w:r>
            <w:proofErr w:type="spellEnd"/>
            <w:r w:rsidRPr="00D50D8D">
              <w:rPr>
                <w:rFonts w:cs="Tahoma"/>
                <w:b/>
                <w:color w:val="000000"/>
                <w:spacing w:val="-4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tả</w:t>
            </w:r>
            <w:proofErr w:type="spellEnd"/>
          </w:p>
        </w:tc>
        <w:tc>
          <w:tcPr>
            <w:tcW w:w="225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5AEC70B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Giả</w:t>
            </w:r>
            <w:proofErr w:type="spellEnd"/>
            <w:r w:rsidRPr="00D50D8D">
              <w:rPr>
                <w:rFonts w:cs="Tahoma"/>
                <w:b/>
                <w:color w:val="000000"/>
                <w:spacing w:val="-4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thiết</w:t>
            </w:r>
            <w:proofErr w:type="spellEnd"/>
          </w:p>
        </w:tc>
        <w:tc>
          <w:tcPr>
            <w:tcW w:w="81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3BAD77CC" w14:textId="3DB82BAE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Xác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>
              <w:rPr>
                <w:rFonts w:cs="Tahoma"/>
                <w:b/>
                <w:color w:val="000000"/>
                <w:spacing w:val="-3"/>
              </w:rPr>
              <w:t>s</w:t>
            </w:r>
            <w:r w:rsidRPr="00D50D8D">
              <w:rPr>
                <w:rFonts w:cs="Tahoma"/>
                <w:b/>
                <w:color w:val="000000"/>
                <w:spacing w:val="-3"/>
              </w:rPr>
              <w:t>uất</w:t>
            </w:r>
            <w:proofErr w:type="spellEnd"/>
          </w:p>
        </w:tc>
        <w:tc>
          <w:tcPr>
            <w:tcW w:w="207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08D999FD" w14:textId="77777777" w:rsidR="00D50D8D" w:rsidRPr="00D50D8D" w:rsidRDefault="00D50D8D">
            <w:pPr>
              <w:tabs>
                <w:tab w:val="left" w:pos="2837"/>
              </w:tabs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w w:val="105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w w:val="105"/>
              </w:rPr>
              <w:t>Ảnh</w:t>
            </w:r>
            <w:proofErr w:type="spellEnd"/>
            <w:r w:rsidRPr="00D50D8D">
              <w:rPr>
                <w:rFonts w:cs="Tahoma"/>
                <w:b/>
                <w:color w:val="000000"/>
                <w:w w:val="105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w w:val="105"/>
              </w:rPr>
              <w:t>hưởng</w:t>
            </w:r>
            <w:proofErr w:type="spellEnd"/>
          </w:p>
        </w:tc>
        <w:tc>
          <w:tcPr>
            <w:tcW w:w="2520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double" w:sz="4" w:space="0" w:color="auto"/>
            </w:tcBorders>
            <w:shd w:val="clear" w:color="auto" w:fill="C6D9F1" w:themeFill="text2" w:themeFillTint="33"/>
            <w:vAlign w:val="center"/>
            <w:hideMark/>
          </w:tcPr>
          <w:p w14:paraId="1EF54053" w14:textId="11933DE6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>
              <w:rPr>
                <w:rFonts w:cs="Tahoma"/>
                <w:b/>
                <w:color w:val="000000"/>
                <w:spacing w:val="-1"/>
              </w:rPr>
              <w:t>Giải</w:t>
            </w:r>
            <w:proofErr w:type="spellEnd"/>
            <w:r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>
              <w:rPr>
                <w:rFonts w:cs="Tahoma"/>
                <w:b/>
                <w:color w:val="000000"/>
                <w:spacing w:val="-1"/>
              </w:rPr>
              <w:t>pháp</w:t>
            </w:r>
            <w:proofErr w:type="spellEnd"/>
          </w:p>
        </w:tc>
      </w:tr>
      <w:tr w:rsidR="00D50D8D" w:rsidRPr="00D50D8D" w14:paraId="115FD540" w14:textId="77777777" w:rsidTr="00D50D8D">
        <w:trPr>
          <w:trHeight w:val="515"/>
        </w:trPr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92234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3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kế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hoạch</w:t>
            </w:r>
            <w:proofErr w:type="spellEnd"/>
          </w:p>
        </w:tc>
      </w:tr>
      <w:tr w:rsidR="00D50D8D" w:rsidRPr="00D50D8D" w14:paraId="6EF64771" w14:textId="77777777" w:rsidTr="00D50D8D">
        <w:trPr>
          <w:trHeight w:val="3395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84C12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w w:val="101"/>
              </w:rPr>
            </w:pPr>
            <w:proofErr w:type="spellStart"/>
            <w:r w:rsidRPr="00D50D8D">
              <w:rPr>
                <w:rFonts w:cs="Tahoma"/>
                <w:color w:val="000000"/>
                <w:spacing w:val="-3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bộ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F2EB4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4"/>
              </w:rPr>
            </w:pPr>
            <w:proofErr w:type="spellStart"/>
            <w:r w:rsidRPr="00D50D8D">
              <w:rPr>
                <w:rFonts w:cs="Tahoma"/>
                <w:color w:val="000000"/>
                <w:w w:val="107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riêng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sai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lệch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ghép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chung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lại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lỗi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3800A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3"/>
              </w:rPr>
              <w:t>10%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7D803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4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7DACF3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nguyên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cố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khắc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ngắn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2174538C" w14:textId="77777777" w:rsidTr="00D50D8D">
        <w:trPr>
          <w:trHeight w:val="4853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1F999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w w:val="103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53D9B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D54E8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32583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mức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huy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mạnh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6F6F71F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692528E5" w14:textId="77777777" w:rsidTr="00D50D8D">
        <w:trPr>
          <w:trHeight w:val="1160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B5DF8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 xml:space="preserve">Chi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ước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tính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4"/>
              </w:rPr>
              <w:t>chuẩn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4D045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ABCC8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D231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đủ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chi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ECF7E1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cấp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đáp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ứng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</w:p>
        </w:tc>
      </w:tr>
      <w:tr w:rsidR="00D50D8D" w:rsidRPr="00D50D8D" w14:paraId="08C3DDEF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9ED2A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Ước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gian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04150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hoạch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A6940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lastRenderedPageBreak/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89305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F0FB5F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68515764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25C53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bước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0B629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tập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trung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D2EB2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93903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kiểm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soát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rất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dễ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đổ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1E1009B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luôn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tâm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thích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15B08242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92941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47D40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9DE7A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E080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5A15E9A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(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sắp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xếp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khoa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học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)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76B7B285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81DD5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Chất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hàng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162C4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lập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thiếu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biết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sâu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sắc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khai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tạo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thấp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ngũ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C699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5AC31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Ảnh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hưởng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AFBBE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phương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hướng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them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7A668B33" w14:textId="77777777" w:rsidTr="00D50D8D">
        <w:trPr>
          <w:trHeight w:val="615"/>
        </w:trPr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0488D6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nội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bộ</w:t>
            </w:r>
            <w:proofErr w:type="spellEnd"/>
          </w:p>
        </w:tc>
      </w:tr>
      <w:tr w:rsidR="00D50D8D" w:rsidRPr="00D50D8D" w14:paraId="651C09B2" w14:textId="77777777" w:rsidTr="00D50D8D">
        <w:trPr>
          <w:trHeight w:val="3455"/>
        </w:trPr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F7265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ban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87387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bỏ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ốm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vì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nào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số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8E0B0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4A685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hoạch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192503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Bổ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sung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phòng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528F8891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ACE8F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tốt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719E2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tập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vì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</w:p>
          <w:p w14:paraId="4CCDED6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chú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trọng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19661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lastRenderedPageBreak/>
              <w:t>1%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6DE90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</w:p>
          <w:p w14:paraId="2392851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hoạch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709B13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lastRenderedPageBreak/>
              <w:t xml:space="preserve">- 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Họp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  <w:p w14:paraId="59E0FC6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- 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báo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nắm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bắt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  <w:p w14:paraId="273FB85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-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4A594D80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770DE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chuyển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khớp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5D079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FA3B2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BBF93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C54C01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7AD45664" w14:textId="77777777" w:rsidTr="00D50D8D"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EFF14F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hiện</w:t>
            </w:r>
            <w:proofErr w:type="spellEnd"/>
          </w:p>
        </w:tc>
      </w:tr>
      <w:tr w:rsidR="00D50D8D" w:rsidRPr="00D50D8D" w14:paraId="23B4579C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03348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Xác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034F7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thập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</w:p>
          <w:p w14:paraId="0F0DB24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  <w:p w14:paraId="1B7CFA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tốt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92922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FDC78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đảm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13DD167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xác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6F3ED89A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91B6D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gặp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21292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34BA7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E19C3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3F333DB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Luôn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bám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</w:p>
          <w:p w14:paraId="2BD3EE8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tin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cụ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muốn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</w:p>
          <w:p w14:paraId="7C7352D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3B6C0F63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08709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lấy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liệu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</w:p>
          <w:p w14:paraId="33D38F2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274CD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BAC79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88BC2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xuất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</w:p>
          <w:p w14:paraId="6CA645F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tích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CSDL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1D7A20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</w:t>
            </w:r>
          </w:p>
          <w:p w14:paraId="086F932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2"/>
              </w:rPr>
              <w:t>thiết,những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liệu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test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6C090561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B971D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Thiếu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ý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tưởng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</w:p>
          <w:p w14:paraId="2F61530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BBA9D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dung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</w:p>
          <w:p w14:paraId="116F2C3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01148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10%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7D35E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dụng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này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chậm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tiến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gây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B89442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nắm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rất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chắc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dụng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ngay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bước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10BF2BFF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20395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43EBF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mua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C008C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1E38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kiểm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chi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</w:p>
          <w:p w14:paraId="705A130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A99FE5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kiệm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18C42309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0787B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gặp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ED51A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</w:p>
          <w:p w14:paraId="7362C1B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(module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chương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con)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AE9D5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D5EE6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nhận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lỗi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dùng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cuối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đảm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đặt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5929198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tại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mỗi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test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module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đáp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4A3BC4B3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80DA7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chậm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4940D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Sau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</w:p>
          <w:p w14:paraId="464A95B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5E33C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F4DF7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B2CA17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cứ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0DC1DACE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71F5D8C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tiền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trượt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7F8A044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6CD3552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0275F9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đủ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toán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14:paraId="02FF0DD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rủi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ro.</w:t>
            </w:r>
          </w:p>
        </w:tc>
      </w:tr>
    </w:tbl>
    <w:p w14:paraId="68EBAFDC" w14:textId="77777777" w:rsidR="00D50D8D" w:rsidRPr="00D466C7" w:rsidRDefault="00D50D8D" w:rsidP="00D466C7"/>
    <w:p w14:paraId="5532CC94" w14:textId="4F7211A5" w:rsidR="00E31DB9" w:rsidRDefault="00E31DB9" w:rsidP="00E31DB9">
      <w:pPr>
        <w:pStyle w:val="Heading1"/>
      </w:pPr>
      <w:bookmarkStart w:id="18" w:name="_Toc27406763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8"/>
      <w:proofErr w:type="spellEnd"/>
    </w:p>
    <w:p w14:paraId="44E85B20" w14:textId="2842D48F" w:rsidR="003E6A70" w:rsidRDefault="003E6A70" w:rsidP="003D6029">
      <w:pPr>
        <w:rPr>
          <w:i/>
        </w:rPr>
      </w:pPr>
      <w:r w:rsidRPr="003E6A70">
        <w:rPr>
          <w:i/>
        </w:rPr>
        <w:t xml:space="preserve">Chi </w:t>
      </w:r>
      <w:proofErr w:type="spellStart"/>
      <w:r w:rsidRPr="003E6A70">
        <w:rPr>
          <w:i/>
        </w:rPr>
        <w:t>phí</w:t>
      </w:r>
      <w:proofErr w:type="spellEnd"/>
      <w:r w:rsidRPr="003E6A70">
        <w:rPr>
          <w:i/>
        </w:rPr>
        <w:t xml:space="preserve"> </w:t>
      </w:r>
      <w:proofErr w:type="spellStart"/>
      <w:r>
        <w:rPr>
          <w:i/>
        </w:rPr>
        <w:t>phát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triển</w:t>
      </w:r>
      <w:proofErr w:type="spellEnd"/>
      <w:r>
        <w:rPr>
          <w:i/>
        </w:rPr>
        <w:t xml:space="preserve">  +</w:t>
      </w:r>
      <w:proofErr w:type="gramEnd"/>
      <w:r>
        <w:rPr>
          <w:i/>
        </w:rPr>
        <w:t xml:space="preserve">  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kiểm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thử</w:t>
      </w:r>
      <w:proofErr w:type="spellEnd"/>
    </w:p>
    <w:p w14:paraId="5B12B085" w14:textId="57F96118" w:rsidR="003E6A70" w:rsidRDefault="003E6A70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vận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hành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quản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lý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hành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chính</w:t>
      </w:r>
      <w:proofErr w:type="spellEnd"/>
    </w:p>
    <w:p w14:paraId="150ECCDC" w14:textId="7C00A9EB" w:rsidR="003C2146" w:rsidRDefault="003C2146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doanh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quảng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cáo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tiếp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5607"/>
        <w:gridCol w:w="1861"/>
        <w:gridCol w:w="992"/>
      </w:tblGrid>
      <w:tr w:rsidR="00F3536E" w14:paraId="2F41A68A" w14:textId="77777777" w:rsidTr="00F3536E">
        <w:trPr>
          <w:trHeight w:val="675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73778956" w14:textId="77777777" w:rsidR="00F3536E" w:rsidRDefault="00F3536E">
            <w:pPr>
              <w:spacing w:before="120" w:line="360" w:lineRule="auto"/>
              <w:rPr>
                <w:rFonts w:ascii="Times New Roman" w:eastAsiaTheme="minorHAnsi" w:hAnsi="Times New Roman" w:cs="Times New Roman"/>
                <w:b/>
                <w:szCs w:val="26"/>
                <w:lang w:eastAsia="en-US" w:bidi="ar-SA"/>
              </w:rPr>
            </w:pPr>
            <w:r>
              <w:rPr>
                <w:rFonts w:cs="Times New Roman"/>
                <w:b/>
                <w:szCs w:val="26"/>
              </w:rPr>
              <w:lastRenderedPageBreak/>
              <w:t>STT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4BDC9350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Nội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dung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công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việc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680C53A1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r>
              <w:rPr>
                <w:rFonts w:cs="Times New Roman"/>
                <w:b/>
                <w:color w:val="000000" w:themeColor="text1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Phí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3BF13316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Ghi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chú</w:t>
            </w:r>
            <w:proofErr w:type="spellEnd"/>
          </w:p>
        </w:tc>
      </w:tr>
      <w:tr w:rsidR="00F3536E" w14:paraId="244D6E22" w14:textId="77777777" w:rsidTr="00F3536E">
        <w:trPr>
          <w:trHeight w:val="43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EC3EB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EC24C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Khởi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động</w:t>
            </w:r>
            <w:proofErr w:type="spellEnd"/>
            <w:r>
              <w:rPr>
                <w:rFonts w:cs="Times New Roman"/>
                <w:szCs w:val="26"/>
              </w:rPr>
              <w:t xml:space="preserve"> DA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0B2BA" w14:textId="0575A6F0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57098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94742F5" w14:textId="77777777" w:rsidTr="00F3536E">
        <w:trPr>
          <w:trHeight w:val="458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6CC0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DA21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Khảo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tế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08175" w14:textId="130AF08E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3405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F0F24FF" w14:textId="77777777" w:rsidTr="00F3536E">
        <w:trPr>
          <w:trHeight w:val="674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0A19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52AD3" w14:textId="50B1434B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8C762" w14:textId="5D78683B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AF33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039C8A85" w14:textId="77777777" w:rsidTr="00F3536E">
        <w:trPr>
          <w:trHeight w:val="458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B32F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DF508" w14:textId="493D5428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E178F" w14:textId="0806F475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AB91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7AABC00" w14:textId="77777777" w:rsidTr="00F3536E">
        <w:trPr>
          <w:trHeight w:val="346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AC2E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395F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diện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D2F92" w14:textId="09BA7BC0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6E42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FFBE118" w14:textId="77777777" w:rsidTr="00F3536E">
        <w:trPr>
          <w:trHeight w:val="46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B290F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3153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1C6FB" w14:textId="3D3BE1DA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6D67A8">
              <w:rPr>
                <w:rFonts w:cs="Times New Roman"/>
                <w:szCs w:val="26"/>
              </w:rPr>
              <w:t>0</w:t>
            </w:r>
            <w:r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B698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4C9FCF19" w14:textId="77777777" w:rsidTr="00F3536E">
        <w:trPr>
          <w:trHeight w:val="693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71E07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7B0E2" w14:textId="6EACF26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Đặc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9ACBD" w14:textId="4D4C02B8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491F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D8F4DFE" w14:textId="77777777" w:rsidTr="00F3536E">
        <w:trPr>
          <w:trHeight w:val="674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8D84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E391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Cài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dẫn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dụng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0252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D48D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45273684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7AA7E" w14:textId="3F645BDB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48567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dự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EB45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8FAB8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B210436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33F5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11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1E13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địa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điểm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văn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906EA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B315A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088DA1D7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B867F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12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3B22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bị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máy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móc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60099" w14:textId="1EBBED36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1A82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3864163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6604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19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7DC2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hội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họp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tiếp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5C10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9E80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8B41488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7305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14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5FDA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vấn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kĩ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dự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án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0C22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59EA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00F09B6" w14:textId="77777777" w:rsidTr="00F3536E">
        <w:trPr>
          <w:trHeight w:val="674"/>
        </w:trPr>
        <w:tc>
          <w:tcPr>
            <w:tcW w:w="6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47128" w14:textId="77777777" w:rsidR="00F3536E" w:rsidRDefault="00F3536E">
            <w:pPr>
              <w:spacing w:before="120" w:line="360" w:lineRule="auto"/>
              <w:rPr>
                <w:rFonts w:cs="Times New Roman"/>
                <w:b/>
                <w:szCs w:val="26"/>
              </w:rPr>
            </w:pPr>
            <w:proofErr w:type="spellStart"/>
            <w:r>
              <w:rPr>
                <w:rFonts w:cs="Times New Roman"/>
                <w:b/>
                <w:szCs w:val="26"/>
              </w:rPr>
              <w:t>Tổng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5FDE0" w14:textId="4128A82F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96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934E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</w:tbl>
    <w:p w14:paraId="4083A5CA" w14:textId="77777777" w:rsidR="00F3536E" w:rsidRDefault="00F3536E" w:rsidP="003D6029">
      <w:pPr>
        <w:rPr>
          <w:i/>
        </w:rPr>
      </w:pPr>
    </w:p>
    <w:p w14:paraId="578C2CD0" w14:textId="2114E611" w:rsidR="00D65A38" w:rsidRDefault="00D65A38" w:rsidP="00D65A38">
      <w:pPr>
        <w:pStyle w:val="Heading1"/>
      </w:pPr>
      <w:bookmarkStart w:id="19" w:name="_Toc2740676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19"/>
      <w:proofErr w:type="spellEnd"/>
    </w:p>
    <w:p w14:paraId="32007B6F" w14:textId="08FF2796" w:rsidR="00D65A38" w:rsidRPr="00C74E27" w:rsidRDefault="00FF6F60" w:rsidP="003D6029">
      <w:pPr>
        <w:rPr>
          <w:i/>
        </w:rPr>
      </w:pPr>
      <w:proofErr w:type="spellStart"/>
      <w:r w:rsidRPr="00C74E27">
        <w:rPr>
          <w:i/>
        </w:rPr>
        <w:t>Ước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lượng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số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dòng</w:t>
      </w:r>
      <w:proofErr w:type="spellEnd"/>
      <w:r w:rsidRPr="00C74E27">
        <w:rPr>
          <w:i/>
        </w:rPr>
        <w:t xml:space="preserve"> code</w:t>
      </w:r>
      <w:r w:rsidR="00C74E27" w:rsidRPr="00C74E27">
        <w:rPr>
          <w:i/>
        </w:rPr>
        <w:t xml:space="preserve">: </w:t>
      </w:r>
      <w:r w:rsidR="00E74E9F">
        <w:rPr>
          <w:i/>
        </w:rPr>
        <w:t>2000</w:t>
      </w:r>
    </w:p>
    <w:p w14:paraId="49FE857A" w14:textId="40521FDB" w:rsidR="00FF6F60" w:rsidRDefault="00FF6F60" w:rsidP="003D6029">
      <w:pPr>
        <w:rPr>
          <w:i/>
        </w:rPr>
      </w:pPr>
      <w:proofErr w:type="spellStart"/>
      <w:r>
        <w:rPr>
          <w:i/>
        </w:rPr>
        <w:t>Ước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lượng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số</w:t>
      </w:r>
      <w:proofErr w:type="spellEnd"/>
      <w:r>
        <w:rPr>
          <w:i/>
        </w:rPr>
        <w:t xml:space="preserve"> testcase</w:t>
      </w:r>
      <w:r w:rsidR="00C74E27">
        <w:rPr>
          <w:i/>
        </w:rPr>
        <w:t>:</w:t>
      </w:r>
      <w:r>
        <w:rPr>
          <w:i/>
        </w:rPr>
        <w:t xml:space="preserve"> </w:t>
      </w:r>
    </w:p>
    <w:p w14:paraId="22C571DC" w14:textId="3BAD9266" w:rsidR="00AE641A" w:rsidRDefault="00AE641A" w:rsidP="003D6029">
      <w:pPr>
        <w:rPr>
          <w:i/>
          <w:lang w:val="fr-FR"/>
        </w:rPr>
      </w:pPr>
      <w:r w:rsidRPr="00AE641A">
        <w:rPr>
          <w:i/>
          <w:lang w:val="fr-FR"/>
        </w:rPr>
        <w:t xml:space="preserve">Qui </w:t>
      </w:r>
      <w:proofErr w:type="spellStart"/>
      <w:r w:rsidRPr="00AE641A">
        <w:rPr>
          <w:i/>
          <w:lang w:val="fr-FR"/>
        </w:rPr>
        <w:t>định</w:t>
      </w:r>
      <w:proofErr w:type="spellEnd"/>
      <w:r w:rsidRPr="00AE641A">
        <w:rPr>
          <w:i/>
          <w:lang w:val="fr-FR"/>
        </w:rPr>
        <w:t xml:space="preserve"> </w:t>
      </w:r>
      <w:proofErr w:type="spellStart"/>
      <w:r w:rsidRPr="00AE641A">
        <w:rPr>
          <w:i/>
          <w:lang w:val="fr-FR"/>
        </w:rPr>
        <w:t>số</w:t>
      </w:r>
      <w:proofErr w:type="spellEnd"/>
      <w:r w:rsidRPr="00AE641A">
        <w:rPr>
          <w:i/>
          <w:lang w:val="fr-FR"/>
        </w:rPr>
        <w:t xml:space="preserve"> </w:t>
      </w:r>
      <w:proofErr w:type="spellStart"/>
      <w:r w:rsidRPr="00AE641A">
        <w:rPr>
          <w:i/>
          <w:lang w:val="fr-FR"/>
        </w:rPr>
        <w:t>dòng</w:t>
      </w:r>
      <w:proofErr w:type="spellEnd"/>
      <w:r w:rsidRPr="00AE641A">
        <w:rPr>
          <w:i/>
          <w:lang w:val="fr-FR"/>
        </w:rPr>
        <w:t xml:space="preserve"> comme</w:t>
      </w:r>
      <w:r>
        <w:rPr>
          <w:i/>
          <w:lang w:val="fr-FR"/>
        </w:rPr>
        <w:t xml:space="preserve">nt </w:t>
      </w:r>
      <w:proofErr w:type="spellStart"/>
      <w:r>
        <w:rPr>
          <w:i/>
          <w:lang w:val="fr-FR"/>
        </w:rPr>
        <w:t>trên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mỗi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K</w:t>
      </w:r>
      <w:r w:rsidR="009D5FF7">
        <w:rPr>
          <w:i/>
          <w:lang w:val="fr-FR"/>
        </w:rPr>
        <w:t>l</w:t>
      </w:r>
      <w:r>
        <w:rPr>
          <w:i/>
          <w:lang w:val="fr-FR"/>
        </w:rPr>
        <w:t>oc</w:t>
      </w:r>
      <w:proofErr w:type="spellEnd"/>
      <w:r w:rsidR="00C74E27">
        <w:rPr>
          <w:i/>
          <w:lang w:val="fr-FR"/>
        </w:rPr>
        <w:t> :</w:t>
      </w:r>
      <w:r w:rsidR="00E74E9F">
        <w:rPr>
          <w:i/>
          <w:lang w:val="fr-FR"/>
        </w:rPr>
        <w:t xml:space="preserve"> 5</w:t>
      </w:r>
    </w:p>
    <w:p w14:paraId="2715EB7B" w14:textId="533638D4" w:rsidR="009D5FF7" w:rsidRDefault="009D5FF7" w:rsidP="003D6029">
      <w:pPr>
        <w:rPr>
          <w:i/>
          <w:lang w:val="fr-FR"/>
        </w:rPr>
      </w:pPr>
      <w:r w:rsidRPr="009D5FF7">
        <w:rPr>
          <w:i/>
          <w:lang w:val="fr-FR"/>
        </w:rPr>
        <w:t xml:space="preserve">Qui </w:t>
      </w:r>
      <w:proofErr w:type="spellStart"/>
      <w:r w:rsidRPr="009D5FF7">
        <w:rPr>
          <w:i/>
          <w:lang w:val="fr-FR"/>
        </w:rPr>
        <w:t>định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về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số</w:t>
      </w:r>
      <w:proofErr w:type="spellEnd"/>
      <w:r w:rsidRPr="009D5FF7">
        <w:rPr>
          <w:i/>
          <w:lang w:val="fr-FR"/>
        </w:rPr>
        <w:t xml:space="preserve"> unit test, au</w:t>
      </w:r>
      <w:r>
        <w:rPr>
          <w:i/>
          <w:lang w:val="fr-FR"/>
        </w:rPr>
        <w:t>tomation test</w:t>
      </w:r>
      <w:r w:rsidR="00C74E27">
        <w:rPr>
          <w:i/>
          <w:lang w:val="fr-FR"/>
        </w:rPr>
        <w:t> :</w:t>
      </w:r>
    </w:p>
    <w:p w14:paraId="3BC6C682" w14:textId="77777777" w:rsidR="006D67A8" w:rsidRPr="006D67A8" w:rsidRDefault="006D67A8" w:rsidP="003D6029">
      <w:pPr>
        <w:rPr>
          <w:lang w:val="fr-FR"/>
        </w:rPr>
      </w:pPr>
    </w:p>
    <w:p w14:paraId="6C4B20CD" w14:textId="46A1E73E" w:rsidR="00DE0787" w:rsidRDefault="00DE0787" w:rsidP="00DE0787">
      <w:pPr>
        <w:pStyle w:val="Heading1"/>
      </w:pPr>
      <w:bookmarkStart w:id="20" w:name="_Toc27406765"/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0"/>
      <w:proofErr w:type="spellEnd"/>
      <w:r>
        <w:t xml:space="preserve"> </w:t>
      </w:r>
    </w:p>
    <w:p w14:paraId="40C38A15" w14:textId="1DD90BAC" w:rsidR="00C74E27" w:rsidRDefault="003F1120" w:rsidP="00B53D7F">
      <w:pPr>
        <w:pStyle w:val="Heading2"/>
        <w:rPr>
          <w:lang w:eastAsia="en-US" w:bidi="ar-SA"/>
        </w:rPr>
      </w:pPr>
      <w:bookmarkStart w:id="21" w:name="_Toc27406766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1"/>
      <w:proofErr w:type="spellEnd"/>
    </w:p>
    <w:p w14:paraId="2AA199DB" w14:textId="22FD9680" w:rsid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Ứng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: </w:t>
      </w:r>
      <w:proofErr w:type="spellStart"/>
      <w:r>
        <w:rPr>
          <w:lang w:eastAsia="en-US" w:bidi="ar-SA"/>
        </w:rPr>
        <w:t>nền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tảng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Pygame</w:t>
      </w:r>
      <w:proofErr w:type="spellEnd"/>
    </w:p>
    <w:p w14:paraId="75837FD1" w14:textId="736B6280" w:rsid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Công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cụ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bản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đồ</w:t>
      </w:r>
      <w:proofErr w:type="spellEnd"/>
      <w:r>
        <w:rPr>
          <w:lang w:eastAsia="en-US" w:bidi="ar-SA"/>
        </w:rPr>
        <w:t>: Tiled Map Editor</w:t>
      </w:r>
    </w:p>
    <w:p w14:paraId="79AEBFA2" w14:textId="17D7DE91" w:rsidR="00B53D7F" w:rsidRP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cứng</w:t>
      </w:r>
      <w:proofErr w:type="spellEnd"/>
      <w:r>
        <w:rPr>
          <w:lang w:eastAsia="en-US" w:bidi="ar-SA"/>
        </w:rPr>
        <w:t xml:space="preserve">: </w:t>
      </w:r>
      <w:proofErr w:type="spellStart"/>
      <w:r>
        <w:rPr>
          <w:lang w:eastAsia="en-US" w:bidi="ar-SA"/>
        </w:rPr>
        <w:t>Cảm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biến</w:t>
      </w:r>
      <w:proofErr w:type="spellEnd"/>
      <w:r>
        <w:rPr>
          <w:lang w:eastAsia="en-US" w:bidi="ar-SA"/>
        </w:rPr>
        <w:t xml:space="preserve">, </w:t>
      </w:r>
      <w:proofErr w:type="spellStart"/>
      <w:r>
        <w:rPr>
          <w:lang w:eastAsia="en-US" w:bidi="ar-SA"/>
        </w:rPr>
        <w:t>nút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bấm</w:t>
      </w:r>
      <w:proofErr w:type="spellEnd"/>
    </w:p>
    <w:p w14:paraId="29C398E3" w14:textId="4F8216D9" w:rsidR="003F1120" w:rsidRDefault="003F1120" w:rsidP="003F1120">
      <w:pPr>
        <w:pStyle w:val="Heading2"/>
        <w:rPr>
          <w:lang w:eastAsia="en-US" w:bidi="ar-SA"/>
        </w:rPr>
      </w:pPr>
      <w:bookmarkStart w:id="22" w:name="_Toc27406767"/>
      <w:proofErr w:type="spellStart"/>
      <w:r w:rsidRPr="003F1120">
        <w:rPr>
          <w:lang w:eastAsia="en-US" w:bidi="ar-SA"/>
        </w:rPr>
        <w:t>Giao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diện</w:t>
      </w:r>
      <w:bookmarkEnd w:id="22"/>
      <w:proofErr w:type="spellEnd"/>
    </w:p>
    <w:p w14:paraId="4CB3692F" w14:textId="268172A3" w:rsidR="00B53D7F" w:rsidRPr="00B53D7F" w:rsidRDefault="00B91F82" w:rsidP="00B53D7F">
      <w:pPr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4016F377" wp14:editId="24929596">
            <wp:extent cx="5096510" cy="509079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509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CD1508" w14:textId="1C96321E" w:rsidR="003F1120" w:rsidRDefault="00B53D7F" w:rsidP="003F1120">
      <w:pPr>
        <w:pStyle w:val="Heading2"/>
        <w:rPr>
          <w:lang w:eastAsia="en-US" w:bidi="ar-SA"/>
        </w:rPr>
      </w:pPr>
      <w:bookmarkStart w:id="23" w:name="_Toc27406768"/>
      <w:proofErr w:type="spellStart"/>
      <w:r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tập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bộ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luật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  <w:r w:rsidR="00BD12D1">
        <w:rPr>
          <w:lang w:eastAsia="en-US" w:bidi="ar-SA"/>
        </w:rPr>
        <w:t xml:space="preserve"> </w:t>
      </w:r>
      <w:proofErr w:type="spellStart"/>
      <w:r w:rsidR="00BD12D1">
        <w:rPr>
          <w:lang w:eastAsia="en-US" w:bidi="ar-SA"/>
        </w:rPr>
        <w:t>được</w:t>
      </w:r>
      <w:proofErr w:type="spellEnd"/>
      <w:r w:rsidR="00BD12D1">
        <w:rPr>
          <w:lang w:eastAsia="en-US" w:bidi="ar-SA"/>
        </w:rPr>
        <w:t xml:space="preserve"> </w:t>
      </w:r>
      <w:proofErr w:type="spellStart"/>
      <w:r w:rsidR="00BD12D1">
        <w:rPr>
          <w:lang w:eastAsia="en-US" w:bidi="ar-SA"/>
        </w:rPr>
        <w:t>sử</w:t>
      </w:r>
      <w:proofErr w:type="spellEnd"/>
      <w:r w:rsidR="00BD12D1">
        <w:rPr>
          <w:lang w:eastAsia="en-US" w:bidi="ar-SA"/>
        </w:rPr>
        <w:t xml:space="preserve"> </w:t>
      </w:r>
      <w:proofErr w:type="spellStart"/>
      <w:r w:rsidR="00BD12D1">
        <w:rPr>
          <w:lang w:eastAsia="en-US" w:bidi="ar-SA"/>
        </w:rPr>
        <w:t>dụng</w:t>
      </w:r>
      <w:bookmarkEnd w:id="23"/>
      <w:proofErr w:type="spellEnd"/>
      <w:r w:rsidR="00BD12D1">
        <w:rPr>
          <w:lang w:eastAsia="en-US" w:bidi="ar-SA"/>
        </w:rPr>
        <w:t xml:space="preserve"> </w:t>
      </w:r>
    </w:p>
    <w:p w14:paraId="775FEDD8" w14:textId="545B2217" w:rsidR="009908F0" w:rsidRDefault="00020FCE" w:rsidP="00020FCE">
      <w:pPr>
        <w:pStyle w:val="ListParagraph"/>
        <w:numPr>
          <w:ilvl w:val="0"/>
          <w:numId w:val="24"/>
        </w:numPr>
        <w:rPr>
          <w:lang w:eastAsia="en-US" w:bidi="ar-SA"/>
        </w:rPr>
      </w:pPr>
      <w:proofErr w:type="spellStart"/>
      <w:r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tập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</w:t>
      </w:r>
      <w:r w:rsidR="009908F0">
        <w:rPr>
          <w:lang w:eastAsia="en-US" w:bidi="ar-SA"/>
        </w:rPr>
        <w:t>ờ</w:t>
      </w:r>
      <w:bookmarkStart w:id="24" w:name="_GoBack"/>
      <w:bookmarkEnd w:id="24"/>
      <w:proofErr w:type="spellEnd"/>
    </w:p>
    <w:p w14:paraId="6CED76B1" w14:textId="06687426" w:rsidR="009908F0" w:rsidRDefault="009908F0" w:rsidP="009908F0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658301B7" wp14:editId="661008BA">
            <wp:extent cx="5214338" cy="269557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612" cy="2702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BD8960" w14:textId="4737BF98" w:rsidR="00B53D7F" w:rsidRDefault="009908F0" w:rsidP="009908F0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76D6A06D" wp14:editId="1E19F9A5">
            <wp:extent cx="4997902" cy="2676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810" cy="268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BE11FF" w14:textId="293CF29F" w:rsidR="009908F0" w:rsidRDefault="009908F0" w:rsidP="009908F0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655EBF50" wp14:editId="1D2ED8B9">
            <wp:extent cx="4867997" cy="260985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043" cy="2628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348732" w14:textId="41E2D575" w:rsidR="009908F0" w:rsidRDefault="009908F0" w:rsidP="009908F0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6E649475" wp14:editId="0C48048A">
            <wp:extent cx="5001260" cy="26583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746" cy="2672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435FC7" w14:textId="22DFD11D" w:rsidR="00020FCE" w:rsidRDefault="009908F0" w:rsidP="00871157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75577D5B" wp14:editId="5717C291">
            <wp:extent cx="5027123" cy="269402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778" cy="270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69A0F" w14:textId="111C2F5E" w:rsidR="00020FCE" w:rsidRDefault="00020FCE" w:rsidP="00020FCE">
      <w:pPr>
        <w:pStyle w:val="ListParagraph"/>
        <w:numPr>
          <w:ilvl w:val="0"/>
          <w:numId w:val="24"/>
        </w:numPr>
        <w:rPr>
          <w:lang w:eastAsia="en-US" w:bidi="ar-SA"/>
        </w:rPr>
      </w:pPr>
      <w:proofErr w:type="spellStart"/>
      <w:r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bộ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luật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</w:p>
    <w:p w14:paraId="0151D5F6" w14:textId="7B51AB33" w:rsidR="00871157" w:rsidRDefault="00871157" w:rsidP="00871157">
      <w:pPr>
        <w:pStyle w:val="ListParagraph"/>
        <w:numPr>
          <w:ilvl w:val="0"/>
          <w:numId w:val="28"/>
        </w:numPr>
        <w:rPr>
          <w:b/>
          <w:lang w:eastAsia="en-US" w:bidi="ar-SA"/>
        </w:rPr>
      </w:pPr>
      <w:proofErr w:type="spellStart"/>
      <w:r w:rsidRPr="00871157">
        <w:rPr>
          <w:b/>
          <w:lang w:eastAsia="en-US" w:bidi="ar-SA"/>
        </w:rPr>
        <w:t>Bộ</w:t>
      </w:r>
      <w:proofErr w:type="spellEnd"/>
      <w:r w:rsidRPr="00871157">
        <w:rPr>
          <w:b/>
          <w:lang w:eastAsia="en-US" w:bidi="ar-SA"/>
        </w:rPr>
        <w:t xml:space="preserve"> </w:t>
      </w:r>
      <w:proofErr w:type="spellStart"/>
      <w:r w:rsidRPr="00871157">
        <w:rPr>
          <w:b/>
          <w:lang w:eastAsia="en-US" w:bidi="ar-SA"/>
        </w:rPr>
        <w:t>luật</w:t>
      </w:r>
      <w:proofErr w:type="spellEnd"/>
      <w:r w:rsidRPr="00871157">
        <w:rPr>
          <w:b/>
          <w:lang w:eastAsia="en-US" w:bidi="ar-SA"/>
        </w:rPr>
        <w:t xml:space="preserve"> </w:t>
      </w:r>
      <w:proofErr w:type="spellStart"/>
      <w:r w:rsidRPr="00871157">
        <w:rPr>
          <w:b/>
          <w:lang w:eastAsia="en-US" w:bidi="ar-SA"/>
        </w:rPr>
        <w:t>điều</w:t>
      </w:r>
      <w:proofErr w:type="spellEnd"/>
      <w:r w:rsidRPr="00871157">
        <w:rPr>
          <w:b/>
          <w:lang w:eastAsia="en-US" w:bidi="ar-SA"/>
        </w:rPr>
        <w:t xml:space="preserve"> </w:t>
      </w:r>
      <w:proofErr w:type="spellStart"/>
      <w:r w:rsidRPr="00871157">
        <w:rPr>
          <w:b/>
          <w:lang w:eastAsia="en-US" w:bidi="ar-SA"/>
        </w:rPr>
        <w:t>hướng</w:t>
      </w:r>
      <w:proofErr w:type="spellEnd"/>
    </w:p>
    <w:p w14:paraId="0721C36F" w14:textId="587BD8E7" w:rsidR="00871157" w:rsidRDefault="00871157" w:rsidP="00871157">
      <w:pPr>
        <w:ind w:left="720"/>
        <w:rPr>
          <w:b/>
          <w:lang w:eastAsia="en-US" w:bidi="ar-SA"/>
        </w:rPr>
      </w:pPr>
      <w:r w:rsidRPr="00871157">
        <w:rPr>
          <w:noProof/>
        </w:rPr>
        <w:drawing>
          <wp:inline distT="0" distB="0" distL="0" distR="0" wp14:anchorId="0A433389" wp14:editId="4F1CC46B">
            <wp:extent cx="3867150" cy="1590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0543" w14:textId="3A54D47F" w:rsidR="00871157" w:rsidRDefault="00871157" w:rsidP="00871157">
      <w:pPr>
        <w:ind w:left="720"/>
        <w:rPr>
          <w:b/>
          <w:lang w:eastAsia="en-US" w:bidi="ar-SA"/>
        </w:rPr>
      </w:pPr>
    </w:p>
    <w:p w14:paraId="6368D27E" w14:textId="1E44F08C" w:rsidR="00871157" w:rsidRDefault="00871157" w:rsidP="00871157">
      <w:pPr>
        <w:pStyle w:val="ListParagraph"/>
        <w:numPr>
          <w:ilvl w:val="0"/>
          <w:numId w:val="28"/>
        </w:numPr>
        <w:rPr>
          <w:b/>
          <w:lang w:eastAsia="en-US" w:bidi="ar-SA"/>
        </w:rPr>
      </w:pPr>
      <w:proofErr w:type="spellStart"/>
      <w:r>
        <w:rPr>
          <w:b/>
          <w:lang w:eastAsia="en-US" w:bidi="ar-SA"/>
        </w:rPr>
        <w:t>Bộ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luật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điều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khiển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vận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tốc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khi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gặp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vật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cản</w:t>
      </w:r>
      <w:proofErr w:type="spellEnd"/>
    </w:p>
    <w:p w14:paraId="55CCF69C" w14:textId="5B4196F5" w:rsidR="00871157" w:rsidRPr="00871157" w:rsidRDefault="00871157" w:rsidP="00871157">
      <w:pPr>
        <w:ind w:left="720"/>
        <w:rPr>
          <w:b/>
          <w:lang w:eastAsia="en-US" w:bidi="ar-SA"/>
        </w:rPr>
      </w:pPr>
      <w:r w:rsidRPr="00871157">
        <w:rPr>
          <w:noProof/>
        </w:rPr>
        <w:lastRenderedPageBreak/>
        <w:drawing>
          <wp:inline distT="0" distB="0" distL="0" distR="0" wp14:anchorId="7E490938" wp14:editId="52F3AFD7">
            <wp:extent cx="4848225" cy="1533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9327" w14:textId="1B30CDD3" w:rsidR="00871157" w:rsidRPr="00871157" w:rsidRDefault="00871157" w:rsidP="00871157">
      <w:pPr>
        <w:pStyle w:val="ListParagraph"/>
        <w:numPr>
          <w:ilvl w:val="0"/>
          <w:numId w:val="28"/>
        </w:numPr>
        <w:rPr>
          <w:b/>
          <w:lang w:eastAsia="en-US" w:bidi="ar-SA"/>
        </w:rPr>
      </w:pPr>
      <w:proofErr w:type="spellStart"/>
      <w:r>
        <w:rPr>
          <w:b/>
          <w:lang w:eastAsia="en-US" w:bidi="ar-SA"/>
        </w:rPr>
        <w:t>Bộ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luật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điều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khiển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vận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tốc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khi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có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đèn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giao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thông</w:t>
      </w:r>
      <w:proofErr w:type="spellEnd"/>
    </w:p>
    <w:p w14:paraId="4A857D6B" w14:textId="77777777" w:rsidR="00871157" w:rsidRDefault="00871157" w:rsidP="009908F0">
      <w:pPr>
        <w:ind w:left="432"/>
        <w:rPr>
          <w:lang w:eastAsia="en-US" w:bidi="ar-SA"/>
        </w:rPr>
      </w:pPr>
    </w:p>
    <w:p w14:paraId="69C273F8" w14:textId="7E2944E3" w:rsidR="009908F0" w:rsidRDefault="00871157" w:rsidP="009908F0">
      <w:pPr>
        <w:ind w:left="432"/>
        <w:rPr>
          <w:lang w:eastAsia="en-US" w:bidi="ar-SA"/>
        </w:rPr>
      </w:pPr>
      <w:r w:rsidRPr="00871157">
        <w:rPr>
          <w:noProof/>
        </w:rPr>
        <w:drawing>
          <wp:inline distT="0" distB="0" distL="0" distR="0" wp14:anchorId="0E82CC9D" wp14:editId="4AF0680B">
            <wp:extent cx="5495925" cy="4314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C290" w14:textId="7198A76B" w:rsidR="00871157" w:rsidRDefault="00871157" w:rsidP="009908F0">
      <w:pPr>
        <w:ind w:left="432"/>
        <w:rPr>
          <w:lang w:eastAsia="en-US" w:bidi="ar-SA"/>
        </w:rPr>
      </w:pPr>
      <w:r>
        <w:rPr>
          <w:noProof/>
        </w:rPr>
        <w:drawing>
          <wp:inline distT="0" distB="0" distL="0" distR="0" wp14:anchorId="56C2C418" wp14:editId="08E9ACEE">
            <wp:extent cx="5476875" cy="1790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BB32" w14:textId="5C258673" w:rsidR="00871157" w:rsidRDefault="00871157" w:rsidP="009908F0">
      <w:pPr>
        <w:ind w:left="432"/>
        <w:rPr>
          <w:lang w:eastAsia="en-US" w:bidi="ar-SA"/>
        </w:rPr>
      </w:pPr>
      <w:r w:rsidRPr="00871157">
        <w:rPr>
          <w:noProof/>
        </w:rPr>
        <w:lastRenderedPageBreak/>
        <w:drawing>
          <wp:inline distT="0" distB="0" distL="0" distR="0" wp14:anchorId="5BB24E4B" wp14:editId="62726D62">
            <wp:extent cx="5419725" cy="1981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DA65" w14:textId="3EDC9E42" w:rsidR="00871157" w:rsidRDefault="00871157" w:rsidP="009908F0">
      <w:pPr>
        <w:ind w:left="432"/>
        <w:rPr>
          <w:lang w:eastAsia="en-US" w:bidi="ar-SA"/>
        </w:rPr>
      </w:pPr>
      <w:r w:rsidRPr="00871157">
        <w:rPr>
          <w:noProof/>
        </w:rPr>
        <w:drawing>
          <wp:inline distT="0" distB="0" distL="0" distR="0" wp14:anchorId="0E88187F" wp14:editId="162087B2">
            <wp:extent cx="5438775" cy="3962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12CF" w14:textId="466F0D14" w:rsidR="00871157" w:rsidRDefault="00871157" w:rsidP="009908F0">
      <w:pPr>
        <w:ind w:left="432"/>
        <w:rPr>
          <w:lang w:eastAsia="en-US" w:bidi="ar-SA"/>
        </w:rPr>
      </w:pPr>
      <w:r w:rsidRPr="00871157">
        <w:rPr>
          <w:noProof/>
        </w:rPr>
        <w:drawing>
          <wp:inline distT="0" distB="0" distL="0" distR="0" wp14:anchorId="1CEB9DC1" wp14:editId="160FBFAB">
            <wp:extent cx="5438775" cy="9144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A06B" w14:textId="7AC34115" w:rsidR="00871157" w:rsidRPr="00B53D7F" w:rsidRDefault="00871157" w:rsidP="009908F0">
      <w:pPr>
        <w:ind w:left="432"/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2FA4ADDA" wp14:editId="5BAE5B56">
            <wp:extent cx="5429250" cy="3962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E1EB" w14:textId="4D6340C4" w:rsidR="009D290A" w:rsidRDefault="009D290A" w:rsidP="005E2D65">
      <w:pPr>
        <w:pStyle w:val="Heading1"/>
      </w:pPr>
      <w:bookmarkStart w:id="25" w:name="_Toc27406769"/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5"/>
      <w:proofErr w:type="spellEnd"/>
    </w:p>
    <w:p w14:paraId="36610AD8" w14:textId="10D1CC69" w:rsidR="00F45E06" w:rsidRDefault="00F45E06" w:rsidP="00F45E06">
      <w:pPr>
        <w:pStyle w:val="Heading2"/>
      </w:pPr>
      <w:bookmarkStart w:id="26" w:name="_Toc27406770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6"/>
      <w:proofErr w:type="spellEnd"/>
    </w:p>
    <w:p w14:paraId="2708B202" w14:textId="77777777" w:rsidR="00667DD5" w:rsidRDefault="003A3FFF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7262EE3" w14:textId="3CF26D94" w:rsidR="00667DD5" w:rsidRDefault="00091702" w:rsidP="00091702">
      <w:pPr>
        <w:tabs>
          <w:tab w:val="right" w:leader="dot" w:pos="8780"/>
        </w:tabs>
        <w:ind w:left="720"/>
      </w:pPr>
      <w:proofErr w:type="spellStart"/>
      <w:r w:rsidRPr="00F44C78">
        <w:rPr>
          <w:b/>
          <w:i/>
        </w:rPr>
        <w:t>Trả</w:t>
      </w:r>
      <w:proofErr w:type="spellEnd"/>
      <w:r w:rsidRPr="00F44C78">
        <w:rPr>
          <w:b/>
          <w:i/>
        </w:rPr>
        <w:t xml:space="preserve"> </w:t>
      </w:r>
      <w:proofErr w:type="spellStart"/>
      <w:r w:rsidRPr="00F44C78">
        <w:rPr>
          <w:b/>
          <w:i/>
        </w:rPr>
        <w:t>lời</w:t>
      </w:r>
      <w:proofErr w:type="spellEnd"/>
      <w:r w:rsidRPr="00F44C78">
        <w:rPr>
          <w:b/>
          <w:i/>
        </w:rPr>
        <w:t>:</w:t>
      </w:r>
      <w:r>
        <w:t xml:space="preserve"> Theo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lường</w:t>
      </w:r>
      <w:proofErr w:type="spellEnd"/>
      <w:r>
        <w:t xml:space="preserve">,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 w:rsidR="00F44C78">
        <w:t xml:space="preserve"> </w:t>
      </w:r>
      <w:proofErr w:type="spellStart"/>
      <w:r w:rsidR="00F44C78">
        <w:t>hoàn</w:t>
      </w:r>
      <w:proofErr w:type="spellEnd"/>
      <w:r w:rsidR="00F44C78">
        <w:t xml:space="preserve"> </w:t>
      </w:r>
      <w:proofErr w:type="spellStart"/>
      <w:r w:rsidR="00F44C78">
        <w:t>thành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cử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. </w:t>
      </w:r>
    </w:p>
    <w:p w14:paraId="78D2041A" w14:textId="25E4AE39" w:rsidR="00667DD5" w:rsidRDefault="00667DD5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50FC7D19" w14:textId="46F07604" w:rsidR="00F44C78" w:rsidRDefault="00F44C78" w:rsidP="00F44C78">
      <w:pPr>
        <w:ind w:left="720"/>
      </w:pPr>
      <w:proofErr w:type="spellStart"/>
      <w:r w:rsidRPr="00F44C78">
        <w:rPr>
          <w:b/>
          <w:i/>
        </w:rPr>
        <w:t>Trả</w:t>
      </w:r>
      <w:proofErr w:type="spellEnd"/>
      <w:r w:rsidRPr="00F44C78">
        <w:rPr>
          <w:b/>
          <w:i/>
        </w:rPr>
        <w:t xml:space="preserve"> </w:t>
      </w:r>
      <w:proofErr w:type="spellStart"/>
      <w:r w:rsidRPr="00F44C78">
        <w:rPr>
          <w:b/>
          <w:i/>
        </w:rPr>
        <w:t>lời</w:t>
      </w:r>
      <w:proofErr w:type="spellEnd"/>
      <w:r w:rsidRPr="00F44C78">
        <w:rPr>
          <w:b/>
          <w:i/>
        </w:rPr>
        <w:t>:</w:t>
      </w:r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95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.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ra </w:t>
      </w:r>
      <w:proofErr w:type="spellStart"/>
      <w:r>
        <w:t>đời</w:t>
      </w:r>
      <w:proofErr w:type="spellEnd"/>
      <w:r>
        <w:t xml:space="preserve">,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95,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trội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/ 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576C666E" w14:textId="146B1926" w:rsidR="00460E60" w:rsidRDefault="00460E60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6BB072B6" w14:textId="76011A65" w:rsidR="00F44C78" w:rsidRDefault="00F44C78" w:rsidP="00F44C78">
      <w:pPr>
        <w:ind w:left="720"/>
      </w:pPr>
      <w:proofErr w:type="spellStart"/>
      <w:r w:rsidRPr="00F44C78">
        <w:rPr>
          <w:b/>
          <w:i/>
        </w:rPr>
        <w:t>Trả</w:t>
      </w:r>
      <w:proofErr w:type="spellEnd"/>
      <w:r w:rsidRPr="00F44C78">
        <w:rPr>
          <w:b/>
          <w:i/>
        </w:rPr>
        <w:t xml:space="preserve"> </w:t>
      </w:r>
      <w:proofErr w:type="spellStart"/>
      <w:r w:rsidRPr="00F44C78">
        <w:rPr>
          <w:b/>
          <w:i/>
        </w:rPr>
        <w:t>lời</w:t>
      </w:r>
      <w:proofErr w:type="spellEnd"/>
      <w:r w:rsidRPr="00F44C78">
        <w:rPr>
          <w:b/>
          <w:i/>
        </w:rPr>
        <w:t xml:space="preserve">: </w:t>
      </w:r>
      <w:proofErr w:type="spellStart"/>
      <w:r>
        <w:t>Giá</w:t>
      </w:r>
      <w:proofErr w:type="spellEnd"/>
      <w:r>
        <w:t xml:space="preserve"> 100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VAT.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 w:rsidR="00020FCE">
        <w:t xml:space="preserve">, </w:t>
      </w:r>
      <w:proofErr w:type="spellStart"/>
      <w:r w:rsidR="00020FCE">
        <w:t>thuế</w:t>
      </w:r>
      <w:proofErr w:type="spellEnd"/>
      <w:r w:rsidR="00020FCE">
        <w:t xml:space="preserve"> VAT </w:t>
      </w:r>
      <w:proofErr w:type="spellStart"/>
      <w:r w:rsidR="00020FCE">
        <w:t>cho</w:t>
      </w:r>
      <w:proofErr w:type="spellEnd"/>
      <w:r w:rsidR="00020FCE">
        <w:t xml:space="preserve"> </w:t>
      </w:r>
      <w:proofErr w:type="spellStart"/>
      <w:r w:rsidR="00020FCE">
        <w:t>các</w:t>
      </w:r>
      <w:proofErr w:type="spellEnd"/>
      <w:r w:rsidR="00020FCE">
        <w:t xml:space="preserve"> </w:t>
      </w:r>
      <w:proofErr w:type="spellStart"/>
      <w:r w:rsidR="00020FCE">
        <w:t>sản</w:t>
      </w:r>
      <w:proofErr w:type="spellEnd"/>
      <w:r w:rsidR="00020FCE">
        <w:t xml:space="preserve"> </w:t>
      </w:r>
      <w:proofErr w:type="spellStart"/>
      <w:r w:rsidR="00020FCE">
        <w:t>phẩm</w:t>
      </w:r>
      <w:proofErr w:type="spellEnd"/>
      <w:r w:rsidR="00020FCE">
        <w:t xml:space="preserve"> </w:t>
      </w:r>
      <w:proofErr w:type="spellStart"/>
      <w:r w:rsidR="00020FCE">
        <w:t>phần</w:t>
      </w:r>
      <w:proofErr w:type="spellEnd"/>
      <w:r w:rsidR="00020FCE">
        <w:t xml:space="preserve"> </w:t>
      </w:r>
      <w:proofErr w:type="spellStart"/>
      <w:r w:rsidR="00020FCE">
        <w:t>mềm</w:t>
      </w:r>
      <w:proofErr w:type="spellEnd"/>
      <w:r w:rsidR="00020FCE">
        <w:t xml:space="preserve"> </w:t>
      </w:r>
      <w:proofErr w:type="spellStart"/>
      <w:proofErr w:type="gramStart"/>
      <w:r w:rsidR="00020FCE">
        <w:t>là</w:t>
      </w:r>
      <w:proofErr w:type="spellEnd"/>
      <w:r w:rsidR="00020FCE">
        <w:t xml:space="preserve">  10</w:t>
      </w:r>
      <w:proofErr w:type="gramEnd"/>
      <w:r w:rsidR="00020FCE">
        <w:t xml:space="preserve">%, do </w:t>
      </w:r>
      <w:proofErr w:type="spellStart"/>
      <w:r w:rsidR="00020FCE">
        <w:t>vậy</w:t>
      </w:r>
      <w:proofErr w:type="spellEnd"/>
      <w:r w:rsidR="00020FCE">
        <w:t xml:space="preserve">, </w:t>
      </w:r>
      <w:proofErr w:type="spellStart"/>
      <w:r w:rsidR="00020FCE">
        <w:t>cuối</w:t>
      </w:r>
      <w:proofErr w:type="spellEnd"/>
      <w:r w:rsidR="00020FCE">
        <w:t xml:space="preserve"> </w:t>
      </w:r>
      <w:proofErr w:type="spellStart"/>
      <w:r w:rsidR="00020FCE">
        <w:t>cùng</w:t>
      </w:r>
      <w:proofErr w:type="spellEnd"/>
      <w:r w:rsidR="00020FCE">
        <w:t xml:space="preserve">, </w:t>
      </w:r>
      <w:proofErr w:type="spellStart"/>
      <w:r w:rsidR="00020FCE">
        <w:t>tổng</w:t>
      </w:r>
      <w:proofErr w:type="spellEnd"/>
      <w:r w:rsidR="00020FCE">
        <w:t xml:space="preserve"> </w:t>
      </w:r>
      <w:proofErr w:type="spellStart"/>
      <w:r w:rsidR="00020FCE">
        <w:t>giá</w:t>
      </w:r>
      <w:proofErr w:type="spellEnd"/>
      <w:r w:rsidR="00020FCE">
        <w:t xml:space="preserve"> </w:t>
      </w:r>
      <w:proofErr w:type="spellStart"/>
      <w:r w:rsidR="00020FCE">
        <w:t>của</w:t>
      </w:r>
      <w:proofErr w:type="spellEnd"/>
      <w:r w:rsidR="00020FCE">
        <w:t xml:space="preserve"> </w:t>
      </w:r>
      <w:proofErr w:type="spellStart"/>
      <w:r w:rsidR="00020FCE">
        <w:t>dự</w:t>
      </w:r>
      <w:proofErr w:type="spellEnd"/>
      <w:r w:rsidR="00020FCE">
        <w:t xml:space="preserve"> </w:t>
      </w:r>
      <w:proofErr w:type="spellStart"/>
      <w:r w:rsidR="00020FCE">
        <w:t>án</w:t>
      </w:r>
      <w:proofErr w:type="spellEnd"/>
      <w:r w:rsidR="00020FCE">
        <w:t xml:space="preserve"> </w:t>
      </w:r>
      <w:proofErr w:type="spellStart"/>
      <w:r w:rsidR="00020FCE">
        <w:t>phát</w:t>
      </w:r>
      <w:proofErr w:type="spellEnd"/>
      <w:r w:rsidR="00020FCE">
        <w:t xml:space="preserve"> </w:t>
      </w:r>
      <w:proofErr w:type="spellStart"/>
      <w:r w:rsidR="00020FCE">
        <w:t>triển</w:t>
      </w:r>
      <w:proofErr w:type="spellEnd"/>
      <w:r w:rsidR="00020FCE">
        <w:t xml:space="preserve"> </w:t>
      </w:r>
      <w:proofErr w:type="spellStart"/>
      <w:r w:rsidR="00020FCE">
        <w:t>phần</w:t>
      </w:r>
      <w:proofErr w:type="spellEnd"/>
      <w:r w:rsidR="00020FCE">
        <w:t xml:space="preserve"> </w:t>
      </w:r>
      <w:proofErr w:type="spellStart"/>
      <w:r w:rsidR="00020FCE">
        <w:t>mềm</w:t>
      </w:r>
      <w:proofErr w:type="spellEnd"/>
      <w:r w:rsidR="00020FCE">
        <w:t xml:space="preserve"> </w:t>
      </w:r>
      <w:proofErr w:type="spellStart"/>
      <w:r w:rsidR="00020FCE">
        <w:t>này</w:t>
      </w:r>
      <w:proofErr w:type="spellEnd"/>
      <w:r w:rsidR="00020FCE">
        <w:t xml:space="preserve"> </w:t>
      </w:r>
      <w:proofErr w:type="spellStart"/>
      <w:r w:rsidR="00020FCE">
        <w:t>là</w:t>
      </w:r>
      <w:proofErr w:type="spellEnd"/>
      <w:r w:rsidR="00020FCE">
        <w:t xml:space="preserve"> </w:t>
      </w:r>
    </w:p>
    <w:p w14:paraId="149006EA" w14:textId="6EAD56A9" w:rsidR="00020FCE" w:rsidRPr="00020FCE" w:rsidRDefault="00020FCE" w:rsidP="00020FCE">
      <w:pPr>
        <w:ind w:left="1440"/>
      </w:pPr>
      <w:proofErr w:type="spellStart"/>
      <w:r w:rsidRPr="00020FCE">
        <w:rPr>
          <w:b/>
        </w:rPr>
        <w:lastRenderedPageBreak/>
        <w:t>Tổng</w:t>
      </w:r>
      <w:proofErr w:type="spellEnd"/>
      <w:r w:rsidRPr="00020FCE">
        <w:rPr>
          <w:b/>
        </w:rPr>
        <w:t xml:space="preserve"> = </w:t>
      </w:r>
      <w:r>
        <w:rPr>
          <w:b/>
        </w:rPr>
        <w:t xml:space="preserve">100 </w:t>
      </w:r>
      <w:proofErr w:type="spellStart"/>
      <w:r>
        <w:rPr>
          <w:b/>
        </w:rPr>
        <w:t>triệu</w:t>
      </w:r>
      <w:proofErr w:type="spellEnd"/>
      <w:r>
        <w:rPr>
          <w:b/>
        </w:rPr>
        <w:t xml:space="preserve"> + 10% x 100 </w:t>
      </w:r>
      <w:proofErr w:type="spellStart"/>
      <w:r>
        <w:rPr>
          <w:b/>
        </w:rPr>
        <w:t>triệu</w:t>
      </w:r>
      <w:proofErr w:type="spellEnd"/>
      <w:r>
        <w:rPr>
          <w:b/>
        </w:rPr>
        <w:t xml:space="preserve"> = 110 </w:t>
      </w:r>
      <w:proofErr w:type="spellStart"/>
      <w:r>
        <w:rPr>
          <w:b/>
        </w:rPr>
        <w:t>triệu</w:t>
      </w:r>
      <w:proofErr w:type="spellEnd"/>
      <w:r>
        <w:rPr>
          <w:b/>
        </w:rPr>
        <w:t>.</w:t>
      </w:r>
    </w:p>
    <w:p w14:paraId="46C3CD65" w14:textId="51F65BDC" w:rsidR="005E2D65" w:rsidRDefault="005E2D65" w:rsidP="005E2D65">
      <w:pPr>
        <w:pStyle w:val="Heading1"/>
      </w:pPr>
      <w:bookmarkStart w:id="27" w:name="_Toc27406771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7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Heading2"/>
      </w:pPr>
      <w:bookmarkStart w:id="28" w:name="_Toc27406772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8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70A50CAB" w:rsidR="006A739D" w:rsidRDefault="00DD4BB4" w:rsidP="00AE50FB">
      <w:pPr>
        <w:pStyle w:val="ListParagraph"/>
        <w:numPr>
          <w:ilvl w:val="0"/>
          <w:numId w:val="5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06E3DE0E" w14:textId="3A10E2A0" w:rsidR="00DD4BB4" w:rsidRDefault="00DD4BB4" w:rsidP="00AE50FB">
      <w:pPr>
        <w:pStyle w:val="ListParagraph"/>
        <w:numPr>
          <w:ilvl w:val="0"/>
          <w:numId w:val="5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</w:p>
    <w:p w14:paraId="34D2EF2A" w14:textId="3DCBD9A1" w:rsidR="00DD4BB4" w:rsidRDefault="000E5F9F" w:rsidP="00AE50FB">
      <w:pPr>
        <w:pStyle w:val="ListParagraph"/>
        <w:numPr>
          <w:ilvl w:val="0"/>
          <w:numId w:val="5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363052BB" w14:textId="77B9D073" w:rsidR="00DC5E3B" w:rsidRDefault="00DC5E3B" w:rsidP="00AE50FB">
      <w:pPr>
        <w:pStyle w:val="ListParagraph"/>
        <w:numPr>
          <w:ilvl w:val="0"/>
          <w:numId w:val="5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ra</w:t>
      </w:r>
    </w:p>
    <w:p w14:paraId="658CE6F7" w14:textId="091921DB" w:rsidR="000F7EFC" w:rsidRPr="000F7EFC" w:rsidRDefault="000F7EFC" w:rsidP="00AE50FB">
      <w:pPr>
        <w:pStyle w:val="ListParagraph"/>
        <w:numPr>
          <w:ilvl w:val="0"/>
          <w:numId w:val="5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71A5D9D" w14:textId="006A1283" w:rsidR="00D1020B" w:rsidRPr="00D1020B" w:rsidRDefault="00D1020B" w:rsidP="00D1020B">
      <w:pPr>
        <w:pStyle w:val="Heading2"/>
      </w:pPr>
      <w:bookmarkStart w:id="29" w:name="_Toc27406773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29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223B04FF" w:rsidR="00924FA9" w:rsidRDefault="00816042" w:rsidP="00AE50FB">
      <w:pPr>
        <w:pStyle w:val="ListParagraph"/>
        <w:numPr>
          <w:ilvl w:val="0"/>
          <w:numId w:val="6"/>
        </w:numPr>
      </w:pPr>
      <w:proofErr w:type="spellStart"/>
      <w:r w:rsidRPr="00F916B8"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4D3B78A3" w14:textId="5926604E" w:rsidR="00720ED8" w:rsidRPr="00F916B8" w:rsidRDefault="00B20CF2" w:rsidP="00AE50FB">
      <w:pPr>
        <w:pStyle w:val="ListParagraph"/>
        <w:numPr>
          <w:ilvl w:val="0"/>
          <w:numId w:val="6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1AC2A27" w14:textId="1E92EDB7" w:rsidR="00127A55" w:rsidRDefault="00127A55" w:rsidP="00127A55">
      <w:pPr>
        <w:pStyle w:val="Heading1"/>
        <w:rPr>
          <w:lang w:eastAsia="en-US" w:bidi="ar-SA"/>
        </w:rPr>
      </w:pPr>
      <w:bookmarkStart w:id="30" w:name="_Toc27406774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0"/>
      <w:proofErr w:type="spellEnd"/>
    </w:p>
    <w:p w14:paraId="46BDFD53" w14:textId="77777777" w:rsidR="00127A55" w:rsidRPr="00127A55" w:rsidRDefault="00127A55" w:rsidP="00127A55">
      <w:pPr>
        <w:rPr>
          <w:lang w:eastAsia="en-US" w:bidi="ar-SA"/>
        </w:rPr>
      </w:pPr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31DDADF" w:rsidR="00A62F4F" w:rsidRPr="00A62F4F" w:rsidRDefault="00A62F4F" w:rsidP="00A62F4F"/>
    <w:sectPr w:rsidR="00A62F4F" w:rsidRPr="00A62F4F" w:rsidSect="00DB035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847839" w14:textId="77777777" w:rsidR="00821227" w:rsidRDefault="00821227">
      <w:r>
        <w:separator/>
      </w:r>
    </w:p>
    <w:p w14:paraId="330502B1" w14:textId="77777777" w:rsidR="00821227" w:rsidRDefault="00821227"/>
  </w:endnote>
  <w:endnote w:type="continuationSeparator" w:id="0">
    <w:p w14:paraId="0E341DD5" w14:textId="77777777" w:rsidR="00821227" w:rsidRDefault="00821227">
      <w:r>
        <w:continuationSeparator/>
      </w:r>
    </w:p>
    <w:p w14:paraId="00693AF7" w14:textId="77777777" w:rsidR="00821227" w:rsidRDefault="0082122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7777777" w:rsidR="00486D02" w:rsidRPr="009A57EC" w:rsidRDefault="00486D02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486D02" w:rsidRPr="00932976" w:rsidRDefault="00486D02" w:rsidP="00033D8B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486D02" w:rsidRPr="00932976" w:rsidRDefault="00486D02" w:rsidP="00033D8B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486D02" w:rsidRDefault="00486D02" w:rsidP="00932976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486D02" w:rsidRDefault="00486D02">
    <w:pPr>
      <w:pStyle w:val="Footer"/>
      <w:rPr>
        <w:i/>
        <w:color w:val="003366"/>
      </w:rPr>
    </w:pPr>
  </w:p>
  <w:p w14:paraId="2B3DBBFD" w14:textId="77777777" w:rsidR="00486D02" w:rsidRDefault="00486D02">
    <w:pPr>
      <w:pStyle w:val="Footer"/>
      <w:rPr>
        <w:i/>
        <w:color w:val="003366"/>
      </w:rPr>
    </w:pPr>
  </w:p>
  <w:p w14:paraId="7A61AF73" w14:textId="77777777" w:rsidR="00486D02" w:rsidRPr="00932976" w:rsidRDefault="00486D02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486D02" w:rsidRDefault="00486D02"/>
  <w:p w14:paraId="7F403060" w14:textId="77777777" w:rsidR="00486D02" w:rsidRDefault="00486D02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7AA30B6" w:rsidR="00486D02" w:rsidRPr="001022FF" w:rsidRDefault="00486D02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486D02" w:rsidRDefault="00486D0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9132ED" w14:textId="77777777" w:rsidR="00821227" w:rsidRDefault="00821227">
      <w:r>
        <w:separator/>
      </w:r>
    </w:p>
    <w:p w14:paraId="2C5B6313" w14:textId="77777777" w:rsidR="00821227" w:rsidRDefault="00821227"/>
  </w:footnote>
  <w:footnote w:type="continuationSeparator" w:id="0">
    <w:p w14:paraId="69CAF61A" w14:textId="77777777" w:rsidR="00821227" w:rsidRDefault="00821227">
      <w:r>
        <w:continuationSeparator/>
      </w:r>
    </w:p>
    <w:p w14:paraId="2A503F87" w14:textId="77777777" w:rsidR="00821227" w:rsidRDefault="0082122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486D02" w:rsidRPr="009A57EC" w:rsidRDefault="00486D02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486D02" w:rsidRDefault="00486D0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46596402" w:rsidR="00486D02" w:rsidRPr="00AB15C8" w:rsidRDefault="00486D02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2B78FCD4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15865646" w:rsidR="00486D02" w:rsidRPr="00D51159" w:rsidRDefault="00E74E9F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noProof/>
                              <w:color w:val="C00000"/>
                              <w:sz w:val="16"/>
                            </w:rPr>
                            <w:drawing>
                              <wp:inline distT="0" distB="0" distL="0" distR="0" wp14:anchorId="5DA86AEF" wp14:editId="104127BF">
                                <wp:extent cx="509270" cy="291465"/>
                                <wp:effectExtent l="0" t="0" r="5080" b="0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idea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9270" cy="2914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15865646" w:rsidR="00486D02" w:rsidRPr="00D51159" w:rsidRDefault="00E74E9F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noProof/>
                        <w:color w:val="C00000"/>
                        <w:sz w:val="16"/>
                      </w:rPr>
                      <w:drawing>
                        <wp:inline distT="0" distB="0" distL="0" distR="0" wp14:anchorId="5DA86AEF" wp14:editId="104127BF">
                          <wp:extent cx="509270" cy="291465"/>
                          <wp:effectExtent l="0" t="0" r="5080" b="0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idea.pn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9270" cy="2914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 w:rsidR="00E74E9F">
      <w:rPr>
        <w:i/>
        <w:color w:val="C00000"/>
        <w:lang w:eastAsia="ar-SA" w:bidi="ar-SA"/>
      </w:rPr>
      <w:t>Phần</w:t>
    </w:r>
    <w:proofErr w:type="spellEnd"/>
    <w:r w:rsidR="00E74E9F">
      <w:rPr>
        <w:i/>
        <w:color w:val="C00000"/>
        <w:lang w:eastAsia="ar-SA" w:bidi="ar-SA"/>
      </w:rPr>
      <w:t xml:space="preserve"> </w:t>
    </w:r>
    <w:proofErr w:type="spellStart"/>
    <w:r w:rsidR="00E74E9F">
      <w:rPr>
        <w:i/>
        <w:color w:val="C00000"/>
        <w:lang w:eastAsia="ar-SA" w:bidi="ar-SA"/>
      </w:rPr>
      <w:t>mềm</w:t>
    </w:r>
    <w:proofErr w:type="spellEnd"/>
    <w:r w:rsidR="00E74E9F">
      <w:rPr>
        <w:i/>
        <w:color w:val="C00000"/>
        <w:lang w:eastAsia="ar-SA" w:bidi="ar-SA"/>
      </w:rPr>
      <w:t xml:space="preserve"> </w:t>
    </w:r>
    <w:proofErr w:type="spellStart"/>
    <w:r w:rsidR="00E74E9F">
      <w:rPr>
        <w:i/>
        <w:color w:val="C00000"/>
        <w:lang w:eastAsia="ar-SA" w:bidi="ar-SA"/>
      </w:rPr>
      <w:t>mô</w:t>
    </w:r>
    <w:proofErr w:type="spellEnd"/>
    <w:r w:rsidR="00E74E9F">
      <w:rPr>
        <w:i/>
        <w:color w:val="C00000"/>
        <w:lang w:eastAsia="ar-SA" w:bidi="ar-SA"/>
      </w:rPr>
      <w:t xml:space="preserve"> </w:t>
    </w:r>
    <w:proofErr w:type="spellStart"/>
    <w:r w:rsidR="00E74E9F">
      <w:rPr>
        <w:i/>
        <w:color w:val="C00000"/>
        <w:lang w:eastAsia="ar-SA" w:bidi="ar-SA"/>
      </w:rPr>
      <w:t>phỏng</w:t>
    </w:r>
    <w:proofErr w:type="spellEnd"/>
    <w:r w:rsidR="00E74E9F">
      <w:rPr>
        <w:i/>
        <w:color w:val="C00000"/>
        <w:lang w:eastAsia="ar-SA" w:bidi="ar-SA"/>
      </w:rPr>
      <w:t xml:space="preserve"> ô </w:t>
    </w:r>
    <w:proofErr w:type="spellStart"/>
    <w:r w:rsidR="00E74E9F">
      <w:rPr>
        <w:i/>
        <w:color w:val="C00000"/>
        <w:lang w:eastAsia="ar-SA" w:bidi="ar-SA"/>
      </w:rPr>
      <w:t>tô</w:t>
    </w:r>
    <w:proofErr w:type="spellEnd"/>
    <w:r w:rsidR="00E74E9F">
      <w:rPr>
        <w:i/>
        <w:color w:val="C00000"/>
        <w:lang w:eastAsia="ar-SA" w:bidi="ar-SA"/>
      </w:rPr>
      <w:t xml:space="preserve"> </w:t>
    </w:r>
    <w:proofErr w:type="spellStart"/>
    <w:r w:rsidR="00E74E9F">
      <w:rPr>
        <w:i/>
        <w:color w:val="C00000"/>
        <w:lang w:eastAsia="ar-SA" w:bidi="ar-SA"/>
      </w:rPr>
      <w:t>tự</w:t>
    </w:r>
    <w:proofErr w:type="spellEnd"/>
    <w:r w:rsidR="00E74E9F">
      <w:rPr>
        <w:i/>
        <w:color w:val="C00000"/>
        <w:lang w:eastAsia="ar-SA" w:bidi="ar-SA"/>
      </w:rPr>
      <w:t xml:space="preserve"> </w:t>
    </w:r>
    <w:proofErr w:type="spellStart"/>
    <w:r w:rsidR="00E74E9F">
      <w:rPr>
        <w:i/>
        <w:color w:val="C00000"/>
        <w:lang w:eastAsia="ar-SA" w:bidi="ar-SA"/>
      </w:rPr>
      <w:t>lái</w:t>
    </w:r>
    <w:proofErr w:type="spellEnd"/>
    <w:r w:rsidRPr="00AB15C8">
      <w:rPr>
        <w:i/>
        <w:color w:val="C00000"/>
        <w:lang w:eastAsia="ar-SA" w:bidi="ar-SA"/>
      </w:rPr>
      <w:tab/>
    </w:r>
    <w:r w:rsidR="00E74E9F">
      <w:rPr>
        <w:i/>
        <w:color w:val="C00000"/>
        <w:lang w:eastAsia="ar-SA" w:bidi="ar-SA"/>
      </w:rPr>
      <w:t>THTD1</w:t>
    </w:r>
    <w:r w:rsidRPr="00AB15C8">
      <w:rPr>
        <w:i/>
        <w:color w:val="C00000"/>
        <w:lang w:eastAsia="ar-SA" w:bidi="ar-SA"/>
      </w:rPr>
      <w:t xml:space="preserve"> </w:t>
    </w:r>
    <w:proofErr w:type="spellStart"/>
    <w:r w:rsidR="00E74E9F">
      <w:rPr>
        <w:i/>
        <w:color w:val="C00000"/>
        <w:lang w:eastAsia="ar-SA" w:bidi="ar-SA"/>
      </w:rPr>
      <w:t>Phần</w:t>
    </w:r>
    <w:proofErr w:type="spellEnd"/>
    <w:r w:rsidR="00E74E9F">
      <w:rPr>
        <w:i/>
        <w:color w:val="C00000"/>
        <w:lang w:eastAsia="ar-SA" w:bidi="ar-SA"/>
      </w:rPr>
      <w:t xml:space="preserve"> </w:t>
    </w:r>
    <w:proofErr w:type="spellStart"/>
    <w:r w:rsidR="00E74E9F">
      <w:rPr>
        <w:i/>
        <w:color w:val="C00000"/>
        <w:lang w:eastAsia="ar-SA" w:bidi="ar-SA"/>
      </w:rPr>
      <w:t>mềm</w:t>
    </w:r>
    <w:proofErr w:type="spellEnd"/>
    <w:r w:rsidR="00E74E9F">
      <w:rPr>
        <w:i/>
        <w:color w:val="C00000"/>
        <w:lang w:eastAsia="ar-SA" w:bidi="ar-SA"/>
      </w:rPr>
      <w:t xml:space="preserve"> </w:t>
    </w:r>
    <w:proofErr w:type="spellStart"/>
    <w:r w:rsidR="00E74E9F">
      <w:rPr>
        <w:i/>
        <w:color w:val="C00000"/>
        <w:lang w:eastAsia="ar-SA" w:bidi="ar-SA"/>
      </w:rPr>
      <w:t>mô</w:t>
    </w:r>
    <w:proofErr w:type="spellEnd"/>
    <w:r w:rsidR="00E74E9F">
      <w:rPr>
        <w:i/>
        <w:color w:val="C00000"/>
        <w:lang w:eastAsia="ar-SA" w:bidi="ar-SA"/>
      </w:rPr>
      <w:t xml:space="preserve"> </w:t>
    </w:r>
    <w:proofErr w:type="spellStart"/>
    <w:r w:rsidR="00E74E9F">
      <w:rPr>
        <w:i/>
        <w:color w:val="C00000"/>
        <w:lang w:eastAsia="ar-SA" w:bidi="ar-SA"/>
      </w:rPr>
      <w:t>phỏng</w:t>
    </w:r>
    <w:proofErr w:type="spellEnd"/>
    <w:r w:rsidR="00E74E9F">
      <w:rPr>
        <w:i/>
        <w:color w:val="C00000"/>
        <w:lang w:eastAsia="ar-SA" w:bidi="ar-SA"/>
      </w:rPr>
      <w:t xml:space="preserve"> ô </w:t>
    </w:r>
    <w:proofErr w:type="spellStart"/>
    <w:r w:rsidR="00E74E9F">
      <w:rPr>
        <w:i/>
        <w:color w:val="C00000"/>
        <w:lang w:eastAsia="ar-SA" w:bidi="ar-SA"/>
      </w:rPr>
      <w:t>tô</w:t>
    </w:r>
    <w:proofErr w:type="spellEnd"/>
    <w:r w:rsidR="00E74E9F">
      <w:rPr>
        <w:i/>
        <w:color w:val="C00000"/>
        <w:lang w:eastAsia="ar-SA" w:bidi="ar-SA"/>
      </w:rPr>
      <w:t xml:space="preserve"> </w:t>
    </w:r>
    <w:proofErr w:type="spellStart"/>
    <w:r w:rsidR="00E74E9F">
      <w:rPr>
        <w:i/>
        <w:color w:val="C00000"/>
        <w:lang w:eastAsia="ar-SA" w:bidi="ar-SA"/>
      </w:rPr>
      <w:t>tự</w:t>
    </w:r>
    <w:proofErr w:type="spellEnd"/>
    <w:r w:rsidR="00E74E9F">
      <w:rPr>
        <w:i/>
        <w:color w:val="C00000"/>
        <w:lang w:eastAsia="ar-SA" w:bidi="ar-SA"/>
      </w:rPr>
      <w:t xml:space="preserve"> </w:t>
    </w:r>
    <w:proofErr w:type="spellStart"/>
    <w:r w:rsidR="00E74E9F">
      <w:rPr>
        <w:i/>
        <w:color w:val="C00000"/>
        <w:lang w:eastAsia="ar-SA" w:bidi="ar-SA"/>
      </w:rPr>
      <w:t>lái</w:t>
    </w:r>
    <w:proofErr w:type="spellEnd"/>
  </w:p>
  <w:p w14:paraId="3C989147" w14:textId="77777777" w:rsidR="00486D02" w:rsidRDefault="00486D02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486D02" w:rsidRDefault="00486D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1.4pt;height:11.4pt" o:bullet="t">
        <v:imagedata r:id="rId1" o:title="msoF35C"/>
      </v:shape>
    </w:pict>
  </w:numPicBullet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12F32586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F03935"/>
    <w:multiLevelType w:val="hybridMultilevel"/>
    <w:tmpl w:val="AA54E62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B2635D1"/>
    <w:multiLevelType w:val="hybridMultilevel"/>
    <w:tmpl w:val="B77453A6"/>
    <w:lvl w:ilvl="0" w:tplc="98104488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ABC4FF18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D6DC300C">
      <w:start w:val="219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B854E200">
      <w:start w:val="219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A8C417E6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44D630D2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413CEC1C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7F4C16B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A4C4971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19" w15:restartNumberingAfterBreak="0">
    <w:nsid w:val="1D416DEA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E316C80"/>
    <w:multiLevelType w:val="hybridMultilevel"/>
    <w:tmpl w:val="825C938E"/>
    <w:lvl w:ilvl="0" w:tplc="29527426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343C6B44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9468C94E">
      <w:start w:val="219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6E66DCCE">
      <w:start w:val="219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8AC415DA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B07C343E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85929D66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E96215F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C822337A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21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954B36"/>
    <w:multiLevelType w:val="hybridMultilevel"/>
    <w:tmpl w:val="3DCE5D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195625"/>
    <w:multiLevelType w:val="hybridMultilevel"/>
    <w:tmpl w:val="245C2D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6B15C4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7B0BC0"/>
    <w:multiLevelType w:val="hybridMultilevel"/>
    <w:tmpl w:val="31EEC6EA"/>
    <w:lvl w:ilvl="0" w:tplc="0409000B">
      <w:start w:val="1"/>
      <w:numFmt w:val="bullet"/>
      <w:lvlText w:val="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3EE76F3F"/>
    <w:multiLevelType w:val="hybridMultilevel"/>
    <w:tmpl w:val="FC5AD6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1D3C74"/>
    <w:multiLevelType w:val="hybridMultilevel"/>
    <w:tmpl w:val="8E32AF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5E74F488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FB0FC9"/>
    <w:multiLevelType w:val="hybridMultilevel"/>
    <w:tmpl w:val="1666BB5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1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E37043"/>
    <w:multiLevelType w:val="hybridMultilevel"/>
    <w:tmpl w:val="06DA32C4"/>
    <w:lvl w:ilvl="0" w:tplc="04090017">
      <w:start w:val="1"/>
      <w:numFmt w:val="lowerLetter"/>
      <w:lvlText w:val="%1)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3" w15:restartNumberingAfterBreak="0">
    <w:nsid w:val="50E23D2A"/>
    <w:multiLevelType w:val="hybridMultilevel"/>
    <w:tmpl w:val="9A146FCE"/>
    <w:lvl w:ilvl="0" w:tplc="04090007">
      <w:start w:val="1"/>
      <w:numFmt w:val="bullet"/>
      <w:lvlText w:val=""/>
      <w:lvlPicBulletId w:val="0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4" w15:restartNumberingAfterBreak="0">
    <w:nsid w:val="53E006CD"/>
    <w:multiLevelType w:val="hybridMultilevel"/>
    <w:tmpl w:val="BB38F4D0"/>
    <w:lvl w:ilvl="0" w:tplc="56823A8E">
      <w:start w:val="2"/>
      <w:numFmt w:val="bullet"/>
      <w:lvlText w:val="-"/>
      <w:lvlJc w:val="left"/>
      <w:pPr>
        <w:ind w:left="99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5" w15:restartNumberingAfterBreak="0">
    <w:nsid w:val="5C7D76D0"/>
    <w:multiLevelType w:val="hybridMultilevel"/>
    <w:tmpl w:val="C16CFE96"/>
    <w:lvl w:ilvl="0" w:tplc="6A14F39E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881C270C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734E19BC">
      <w:start w:val="219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965A7754">
      <w:start w:val="219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54EC6B4E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1CA0786C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368C2BB0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69D486A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015091CC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36" w15:restartNumberingAfterBreak="0">
    <w:nsid w:val="622154E0"/>
    <w:multiLevelType w:val="hybridMultilevel"/>
    <w:tmpl w:val="DB3045E6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2B80922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03275F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3C6FC2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951E70"/>
    <w:multiLevelType w:val="hybridMultilevel"/>
    <w:tmpl w:val="CDE090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2"/>
  </w:num>
  <w:num w:numId="3">
    <w:abstractNumId w:val="31"/>
  </w:num>
  <w:num w:numId="4">
    <w:abstractNumId w:val="29"/>
  </w:num>
  <w:num w:numId="5">
    <w:abstractNumId w:val="39"/>
  </w:num>
  <w:num w:numId="6">
    <w:abstractNumId w:val="21"/>
  </w:num>
  <w:num w:numId="7">
    <w:abstractNumId w:val="41"/>
  </w:num>
  <w:num w:numId="8">
    <w:abstractNumId w:val="26"/>
  </w:num>
  <w:num w:numId="9">
    <w:abstractNumId w:val="28"/>
  </w:num>
  <w:num w:numId="10">
    <w:abstractNumId w:val="17"/>
  </w:num>
  <w:num w:numId="11">
    <w:abstractNumId w:val="27"/>
  </w:num>
  <w:num w:numId="12">
    <w:abstractNumId w:val="32"/>
  </w:num>
  <w:num w:numId="13">
    <w:abstractNumId w:val="23"/>
  </w:num>
  <w:num w:numId="14">
    <w:abstractNumId w:val="24"/>
  </w:num>
  <w:num w:numId="15">
    <w:abstractNumId w:val="30"/>
  </w:num>
  <w:num w:numId="16">
    <w:abstractNumId w:val="33"/>
  </w:num>
  <w:num w:numId="17">
    <w:abstractNumId w:val="25"/>
  </w:num>
  <w:num w:numId="18">
    <w:abstractNumId w:val="19"/>
  </w:num>
  <w:num w:numId="19">
    <w:abstractNumId w:val="38"/>
  </w:num>
  <w:num w:numId="20">
    <w:abstractNumId w:val="40"/>
  </w:num>
  <w:num w:numId="21">
    <w:abstractNumId w:val="16"/>
  </w:num>
  <w:num w:numId="22">
    <w:abstractNumId w:val="37"/>
  </w:num>
  <w:num w:numId="23">
    <w:abstractNumId w:val="34"/>
  </w:num>
  <w:num w:numId="24">
    <w:abstractNumId w:val="42"/>
  </w:num>
  <w:num w:numId="25">
    <w:abstractNumId w:val="18"/>
  </w:num>
  <w:num w:numId="26">
    <w:abstractNumId w:val="20"/>
  </w:num>
  <w:num w:numId="27">
    <w:abstractNumId w:val="35"/>
  </w:num>
  <w:num w:numId="28">
    <w:abstractNumId w:val="3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17800"/>
    <w:rsid w:val="00020FCE"/>
    <w:rsid w:val="00026E69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6543C"/>
    <w:rsid w:val="000705DC"/>
    <w:rsid w:val="00071114"/>
    <w:rsid w:val="00072CD7"/>
    <w:rsid w:val="000800BD"/>
    <w:rsid w:val="00081ADE"/>
    <w:rsid w:val="0008695B"/>
    <w:rsid w:val="00091702"/>
    <w:rsid w:val="00095542"/>
    <w:rsid w:val="0009588A"/>
    <w:rsid w:val="00097E16"/>
    <w:rsid w:val="000A09A5"/>
    <w:rsid w:val="000A3881"/>
    <w:rsid w:val="000A4065"/>
    <w:rsid w:val="000A639E"/>
    <w:rsid w:val="000B0593"/>
    <w:rsid w:val="000C1116"/>
    <w:rsid w:val="000C1F52"/>
    <w:rsid w:val="000C4959"/>
    <w:rsid w:val="000C4B0B"/>
    <w:rsid w:val="000C515B"/>
    <w:rsid w:val="000D487F"/>
    <w:rsid w:val="000D54AF"/>
    <w:rsid w:val="000D65BE"/>
    <w:rsid w:val="000E161A"/>
    <w:rsid w:val="000E34A3"/>
    <w:rsid w:val="000E3E6E"/>
    <w:rsid w:val="000E5F9F"/>
    <w:rsid w:val="000E69D7"/>
    <w:rsid w:val="000F2CF6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0751A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57672"/>
    <w:rsid w:val="00165B2F"/>
    <w:rsid w:val="001674DD"/>
    <w:rsid w:val="001706A0"/>
    <w:rsid w:val="00170971"/>
    <w:rsid w:val="0017102C"/>
    <w:rsid w:val="00171520"/>
    <w:rsid w:val="00175BC5"/>
    <w:rsid w:val="00180183"/>
    <w:rsid w:val="00182BCE"/>
    <w:rsid w:val="00191F37"/>
    <w:rsid w:val="00192437"/>
    <w:rsid w:val="00193DA7"/>
    <w:rsid w:val="0019629A"/>
    <w:rsid w:val="001A04B9"/>
    <w:rsid w:val="001A1FF1"/>
    <w:rsid w:val="001A7B00"/>
    <w:rsid w:val="001B3ACB"/>
    <w:rsid w:val="001C04DA"/>
    <w:rsid w:val="001C5DD1"/>
    <w:rsid w:val="001C6329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489F"/>
    <w:rsid w:val="001F6140"/>
    <w:rsid w:val="00201E3C"/>
    <w:rsid w:val="00216B0F"/>
    <w:rsid w:val="0022086A"/>
    <w:rsid w:val="00221AC0"/>
    <w:rsid w:val="00222092"/>
    <w:rsid w:val="00223F28"/>
    <w:rsid w:val="00224DF2"/>
    <w:rsid w:val="00224EDD"/>
    <w:rsid w:val="00224F53"/>
    <w:rsid w:val="00225707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4538D"/>
    <w:rsid w:val="002476F7"/>
    <w:rsid w:val="0025160B"/>
    <w:rsid w:val="00252DCE"/>
    <w:rsid w:val="0025302D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A1475"/>
    <w:rsid w:val="002B2A6D"/>
    <w:rsid w:val="002B35EE"/>
    <w:rsid w:val="002B3B67"/>
    <w:rsid w:val="002B50B8"/>
    <w:rsid w:val="002B5322"/>
    <w:rsid w:val="002B6881"/>
    <w:rsid w:val="002C3C23"/>
    <w:rsid w:val="002C3D17"/>
    <w:rsid w:val="002D07CA"/>
    <w:rsid w:val="002D111B"/>
    <w:rsid w:val="002D2BB9"/>
    <w:rsid w:val="002D400C"/>
    <w:rsid w:val="002D5324"/>
    <w:rsid w:val="002E0BF2"/>
    <w:rsid w:val="002E11E0"/>
    <w:rsid w:val="002E40B5"/>
    <w:rsid w:val="002E4B10"/>
    <w:rsid w:val="002F295C"/>
    <w:rsid w:val="002F3D39"/>
    <w:rsid w:val="002F48CB"/>
    <w:rsid w:val="002F5C1C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4E2D"/>
    <w:rsid w:val="003358FC"/>
    <w:rsid w:val="0034135B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57CA0"/>
    <w:rsid w:val="003604BD"/>
    <w:rsid w:val="003613A4"/>
    <w:rsid w:val="00372858"/>
    <w:rsid w:val="003748EC"/>
    <w:rsid w:val="00374C79"/>
    <w:rsid w:val="00374E6A"/>
    <w:rsid w:val="00375F64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3C99"/>
    <w:rsid w:val="003B4CE6"/>
    <w:rsid w:val="003C026C"/>
    <w:rsid w:val="003C2146"/>
    <w:rsid w:val="003C30B8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0D8F"/>
    <w:rsid w:val="00432A26"/>
    <w:rsid w:val="0043374D"/>
    <w:rsid w:val="00435887"/>
    <w:rsid w:val="004427C7"/>
    <w:rsid w:val="0044296C"/>
    <w:rsid w:val="004454EE"/>
    <w:rsid w:val="00445936"/>
    <w:rsid w:val="00450C57"/>
    <w:rsid w:val="00451288"/>
    <w:rsid w:val="004513C3"/>
    <w:rsid w:val="00451DC3"/>
    <w:rsid w:val="00455370"/>
    <w:rsid w:val="00455F19"/>
    <w:rsid w:val="00456D7A"/>
    <w:rsid w:val="0045792D"/>
    <w:rsid w:val="00460E60"/>
    <w:rsid w:val="00464FA9"/>
    <w:rsid w:val="0046550C"/>
    <w:rsid w:val="00476050"/>
    <w:rsid w:val="0047634D"/>
    <w:rsid w:val="00482EED"/>
    <w:rsid w:val="00486D02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0D00"/>
    <w:rsid w:val="004D184C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0B0A"/>
    <w:rsid w:val="00517604"/>
    <w:rsid w:val="00525C8F"/>
    <w:rsid w:val="005306F1"/>
    <w:rsid w:val="005325D6"/>
    <w:rsid w:val="00535264"/>
    <w:rsid w:val="00535FEC"/>
    <w:rsid w:val="00543831"/>
    <w:rsid w:val="005439A7"/>
    <w:rsid w:val="005444C6"/>
    <w:rsid w:val="0054514B"/>
    <w:rsid w:val="00546773"/>
    <w:rsid w:val="00551589"/>
    <w:rsid w:val="00551F94"/>
    <w:rsid w:val="005558A8"/>
    <w:rsid w:val="00560085"/>
    <w:rsid w:val="005627B4"/>
    <w:rsid w:val="00564F32"/>
    <w:rsid w:val="00567F20"/>
    <w:rsid w:val="00572F5B"/>
    <w:rsid w:val="00574C36"/>
    <w:rsid w:val="00577108"/>
    <w:rsid w:val="005774E1"/>
    <w:rsid w:val="0058075C"/>
    <w:rsid w:val="00581E2C"/>
    <w:rsid w:val="005835B3"/>
    <w:rsid w:val="00583D00"/>
    <w:rsid w:val="00587AEE"/>
    <w:rsid w:val="0059161C"/>
    <w:rsid w:val="00591E25"/>
    <w:rsid w:val="005955A9"/>
    <w:rsid w:val="005971FC"/>
    <w:rsid w:val="005A2078"/>
    <w:rsid w:val="005A285A"/>
    <w:rsid w:val="005A4994"/>
    <w:rsid w:val="005B46D3"/>
    <w:rsid w:val="005B4EA6"/>
    <w:rsid w:val="005B637C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6C5"/>
    <w:rsid w:val="005E6C88"/>
    <w:rsid w:val="005F0C07"/>
    <w:rsid w:val="005F37E7"/>
    <w:rsid w:val="005F4078"/>
    <w:rsid w:val="005F5B85"/>
    <w:rsid w:val="00601874"/>
    <w:rsid w:val="00601960"/>
    <w:rsid w:val="006024E0"/>
    <w:rsid w:val="00605636"/>
    <w:rsid w:val="00611CB5"/>
    <w:rsid w:val="00612C3F"/>
    <w:rsid w:val="00612FB1"/>
    <w:rsid w:val="00615612"/>
    <w:rsid w:val="006158E3"/>
    <w:rsid w:val="00616213"/>
    <w:rsid w:val="0062484B"/>
    <w:rsid w:val="00625AEF"/>
    <w:rsid w:val="00630813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5694"/>
    <w:rsid w:val="00676795"/>
    <w:rsid w:val="00682351"/>
    <w:rsid w:val="0068390E"/>
    <w:rsid w:val="00686B20"/>
    <w:rsid w:val="00687A4B"/>
    <w:rsid w:val="00690F47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D1C2D"/>
    <w:rsid w:val="006D67A8"/>
    <w:rsid w:val="006E0E28"/>
    <w:rsid w:val="006E1B96"/>
    <w:rsid w:val="006E1FFE"/>
    <w:rsid w:val="006F0A22"/>
    <w:rsid w:val="006F0C9B"/>
    <w:rsid w:val="006F11C9"/>
    <w:rsid w:val="006F1552"/>
    <w:rsid w:val="00700187"/>
    <w:rsid w:val="007014B4"/>
    <w:rsid w:val="00702D09"/>
    <w:rsid w:val="0070604B"/>
    <w:rsid w:val="00714F6B"/>
    <w:rsid w:val="00715679"/>
    <w:rsid w:val="00715834"/>
    <w:rsid w:val="0072069E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671BD"/>
    <w:rsid w:val="007703F5"/>
    <w:rsid w:val="00770814"/>
    <w:rsid w:val="0077221A"/>
    <w:rsid w:val="00782023"/>
    <w:rsid w:val="00783AF4"/>
    <w:rsid w:val="00786217"/>
    <w:rsid w:val="0078665F"/>
    <w:rsid w:val="00787BC6"/>
    <w:rsid w:val="00790978"/>
    <w:rsid w:val="00791779"/>
    <w:rsid w:val="0079293C"/>
    <w:rsid w:val="00796375"/>
    <w:rsid w:val="007A2AD3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E3AA3"/>
    <w:rsid w:val="007E4D30"/>
    <w:rsid w:val="007E52BD"/>
    <w:rsid w:val="007E759E"/>
    <w:rsid w:val="007F1B3F"/>
    <w:rsid w:val="007F1B45"/>
    <w:rsid w:val="007F2FAD"/>
    <w:rsid w:val="007F7F25"/>
    <w:rsid w:val="00801B73"/>
    <w:rsid w:val="00802E21"/>
    <w:rsid w:val="00805A58"/>
    <w:rsid w:val="00811A2C"/>
    <w:rsid w:val="008158CE"/>
    <w:rsid w:val="00816042"/>
    <w:rsid w:val="0081618B"/>
    <w:rsid w:val="00820850"/>
    <w:rsid w:val="00821227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61B"/>
    <w:rsid w:val="00853766"/>
    <w:rsid w:val="00853CD0"/>
    <w:rsid w:val="008549E0"/>
    <w:rsid w:val="00855EFD"/>
    <w:rsid w:val="008571E1"/>
    <w:rsid w:val="008606E4"/>
    <w:rsid w:val="008647DF"/>
    <w:rsid w:val="00864945"/>
    <w:rsid w:val="00864AAE"/>
    <w:rsid w:val="00865CE6"/>
    <w:rsid w:val="00871157"/>
    <w:rsid w:val="0087449E"/>
    <w:rsid w:val="00875549"/>
    <w:rsid w:val="00877DC8"/>
    <w:rsid w:val="00882F81"/>
    <w:rsid w:val="00886173"/>
    <w:rsid w:val="008868E0"/>
    <w:rsid w:val="00895F6E"/>
    <w:rsid w:val="00896C23"/>
    <w:rsid w:val="008A14E2"/>
    <w:rsid w:val="008A4F46"/>
    <w:rsid w:val="008A60DC"/>
    <w:rsid w:val="008A7E5C"/>
    <w:rsid w:val="008B0148"/>
    <w:rsid w:val="008B0D9E"/>
    <w:rsid w:val="008B3A19"/>
    <w:rsid w:val="008B4872"/>
    <w:rsid w:val="008B5D4E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2D2F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3A93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3737"/>
    <w:rsid w:val="00943963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518A"/>
    <w:rsid w:val="0096683F"/>
    <w:rsid w:val="009716BD"/>
    <w:rsid w:val="00974A72"/>
    <w:rsid w:val="0098177E"/>
    <w:rsid w:val="009859C7"/>
    <w:rsid w:val="009908F0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151"/>
    <w:rsid w:val="009D1330"/>
    <w:rsid w:val="009D290A"/>
    <w:rsid w:val="009D46E0"/>
    <w:rsid w:val="009D5FF7"/>
    <w:rsid w:val="009E1B22"/>
    <w:rsid w:val="009E2E20"/>
    <w:rsid w:val="009E4DA9"/>
    <w:rsid w:val="009E67EE"/>
    <w:rsid w:val="009E7506"/>
    <w:rsid w:val="009F0F85"/>
    <w:rsid w:val="009F1174"/>
    <w:rsid w:val="009F16BF"/>
    <w:rsid w:val="009F3E55"/>
    <w:rsid w:val="009F4AAD"/>
    <w:rsid w:val="00A06DC4"/>
    <w:rsid w:val="00A105D3"/>
    <w:rsid w:val="00A11107"/>
    <w:rsid w:val="00A12A5F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3DA9"/>
    <w:rsid w:val="00A367CF"/>
    <w:rsid w:val="00A406F8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661E9"/>
    <w:rsid w:val="00A702BA"/>
    <w:rsid w:val="00A7166E"/>
    <w:rsid w:val="00A75FB7"/>
    <w:rsid w:val="00A76841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5D82"/>
    <w:rsid w:val="00AD5FBE"/>
    <w:rsid w:val="00AD72E3"/>
    <w:rsid w:val="00AE0415"/>
    <w:rsid w:val="00AE50FB"/>
    <w:rsid w:val="00AE641A"/>
    <w:rsid w:val="00B02D2A"/>
    <w:rsid w:val="00B02E26"/>
    <w:rsid w:val="00B02EEF"/>
    <w:rsid w:val="00B055F1"/>
    <w:rsid w:val="00B0583E"/>
    <w:rsid w:val="00B05CF6"/>
    <w:rsid w:val="00B0644B"/>
    <w:rsid w:val="00B07C56"/>
    <w:rsid w:val="00B110DA"/>
    <w:rsid w:val="00B1287F"/>
    <w:rsid w:val="00B13B97"/>
    <w:rsid w:val="00B14DFF"/>
    <w:rsid w:val="00B150AB"/>
    <w:rsid w:val="00B15216"/>
    <w:rsid w:val="00B15A23"/>
    <w:rsid w:val="00B17AE0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3D7F"/>
    <w:rsid w:val="00B55631"/>
    <w:rsid w:val="00B57F42"/>
    <w:rsid w:val="00B6094A"/>
    <w:rsid w:val="00B6203E"/>
    <w:rsid w:val="00B63678"/>
    <w:rsid w:val="00B65C9D"/>
    <w:rsid w:val="00B672EE"/>
    <w:rsid w:val="00B72F55"/>
    <w:rsid w:val="00B74B90"/>
    <w:rsid w:val="00B7683B"/>
    <w:rsid w:val="00B77464"/>
    <w:rsid w:val="00B7752F"/>
    <w:rsid w:val="00B80C20"/>
    <w:rsid w:val="00B82B15"/>
    <w:rsid w:val="00B8632C"/>
    <w:rsid w:val="00B87E33"/>
    <w:rsid w:val="00B90DCD"/>
    <w:rsid w:val="00B90F66"/>
    <w:rsid w:val="00B91F82"/>
    <w:rsid w:val="00B934B7"/>
    <w:rsid w:val="00B96589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26C4"/>
    <w:rsid w:val="00BC3C7B"/>
    <w:rsid w:val="00BC5981"/>
    <w:rsid w:val="00BD12D1"/>
    <w:rsid w:val="00BD1CF0"/>
    <w:rsid w:val="00BD1F66"/>
    <w:rsid w:val="00BD2311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2C8C"/>
    <w:rsid w:val="00C14092"/>
    <w:rsid w:val="00C15377"/>
    <w:rsid w:val="00C16F59"/>
    <w:rsid w:val="00C20C6A"/>
    <w:rsid w:val="00C231E6"/>
    <w:rsid w:val="00C2490A"/>
    <w:rsid w:val="00C25018"/>
    <w:rsid w:val="00C26A31"/>
    <w:rsid w:val="00C26C98"/>
    <w:rsid w:val="00C30C8F"/>
    <w:rsid w:val="00C3136D"/>
    <w:rsid w:val="00C350D5"/>
    <w:rsid w:val="00C356CB"/>
    <w:rsid w:val="00C37A09"/>
    <w:rsid w:val="00C37CE2"/>
    <w:rsid w:val="00C43177"/>
    <w:rsid w:val="00C4424A"/>
    <w:rsid w:val="00C45552"/>
    <w:rsid w:val="00C465FD"/>
    <w:rsid w:val="00C5136B"/>
    <w:rsid w:val="00C52A75"/>
    <w:rsid w:val="00C57DA9"/>
    <w:rsid w:val="00C64416"/>
    <w:rsid w:val="00C659C5"/>
    <w:rsid w:val="00C71AF5"/>
    <w:rsid w:val="00C722EE"/>
    <w:rsid w:val="00C72E8B"/>
    <w:rsid w:val="00C73484"/>
    <w:rsid w:val="00C7455A"/>
    <w:rsid w:val="00C74E27"/>
    <w:rsid w:val="00C75F15"/>
    <w:rsid w:val="00C77385"/>
    <w:rsid w:val="00C77825"/>
    <w:rsid w:val="00C77FC5"/>
    <w:rsid w:val="00C828D1"/>
    <w:rsid w:val="00C849E9"/>
    <w:rsid w:val="00C867E6"/>
    <w:rsid w:val="00C9399B"/>
    <w:rsid w:val="00C93AFA"/>
    <w:rsid w:val="00C93D1F"/>
    <w:rsid w:val="00CA17B3"/>
    <w:rsid w:val="00CA2483"/>
    <w:rsid w:val="00CA32C8"/>
    <w:rsid w:val="00CA4B97"/>
    <w:rsid w:val="00CB05D6"/>
    <w:rsid w:val="00CB231E"/>
    <w:rsid w:val="00CB3E7C"/>
    <w:rsid w:val="00CB4C67"/>
    <w:rsid w:val="00CB64DD"/>
    <w:rsid w:val="00CC00AB"/>
    <w:rsid w:val="00CC17D2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4EAE"/>
    <w:rsid w:val="00CE5923"/>
    <w:rsid w:val="00CF14CE"/>
    <w:rsid w:val="00CF32C6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43208"/>
    <w:rsid w:val="00D466C7"/>
    <w:rsid w:val="00D50D8D"/>
    <w:rsid w:val="00D51001"/>
    <w:rsid w:val="00D51159"/>
    <w:rsid w:val="00D513C9"/>
    <w:rsid w:val="00D63721"/>
    <w:rsid w:val="00D650B4"/>
    <w:rsid w:val="00D65A38"/>
    <w:rsid w:val="00D6697D"/>
    <w:rsid w:val="00D728D4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87A8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595E"/>
    <w:rsid w:val="00DB61A9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481"/>
    <w:rsid w:val="00E07F07"/>
    <w:rsid w:val="00E10D4C"/>
    <w:rsid w:val="00E11667"/>
    <w:rsid w:val="00E11CC7"/>
    <w:rsid w:val="00E173CE"/>
    <w:rsid w:val="00E202DA"/>
    <w:rsid w:val="00E202E7"/>
    <w:rsid w:val="00E20FBF"/>
    <w:rsid w:val="00E22133"/>
    <w:rsid w:val="00E24534"/>
    <w:rsid w:val="00E31DB9"/>
    <w:rsid w:val="00E4013C"/>
    <w:rsid w:val="00E428F4"/>
    <w:rsid w:val="00E648D6"/>
    <w:rsid w:val="00E70231"/>
    <w:rsid w:val="00E7053C"/>
    <w:rsid w:val="00E70D25"/>
    <w:rsid w:val="00E71A11"/>
    <w:rsid w:val="00E71B07"/>
    <w:rsid w:val="00E73AE8"/>
    <w:rsid w:val="00E74E9F"/>
    <w:rsid w:val="00E75365"/>
    <w:rsid w:val="00E83396"/>
    <w:rsid w:val="00E86757"/>
    <w:rsid w:val="00E86DFC"/>
    <w:rsid w:val="00E9067F"/>
    <w:rsid w:val="00E92314"/>
    <w:rsid w:val="00E926C3"/>
    <w:rsid w:val="00EA3398"/>
    <w:rsid w:val="00EA7DC5"/>
    <w:rsid w:val="00EB3ACC"/>
    <w:rsid w:val="00EB6D44"/>
    <w:rsid w:val="00EB6F9F"/>
    <w:rsid w:val="00EB7A6A"/>
    <w:rsid w:val="00EC046A"/>
    <w:rsid w:val="00EC06DA"/>
    <w:rsid w:val="00EC32DC"/>
    <w:rsid w:val="00ED43BF"/>
    <w:rsid w:val="00ED59D9"/>
    <w:rsid w:val="00ED5C1F"/>
    <w:rsid w:val="00ED6D21"/>
    <w:rsid w:val="00EE17BD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3536E"/>
    <w:rsid w:val="00F40202"/>
    <w:rsid w:val="00F41A82"/>
    <w:rsid w:val="00F425CF"/>
    <w:rsid w:val="00F44C78"/>
    <w:rsid w:val="00F45AD4"/>
    <w:rsid w:val="00F45E06"/>
    <w:rsid w:val="00F461C3"/>
    <w:rsid w:val="00F47778"/>
    <w:rsid w:val="00F55141"/>
    <w:rsid w:val="00F616AE"/>
    <w:rsid w:val="00F669CB"/>
    <w:rsid w:val="00F7259E"/>
    <w:rsid w:val="00F72B6D"/>
    <w:rsid w:val="00F73629"/>
    <w:rsid w:val="00F835FD"/>
    <w:rsid w:val="00F85B49"/>
    <w:rsid w:val="00F90676"/>
    <w:rsid w:val="00F916B8"/>
    <w:rsid w:val="00F930E7"/>
    <w:rsid w:val="00F95EA1"/>
    <w:rsid w:val="00FA4AC1"/>
    <w:rsid w:val="00FA5449"/>
    <w:rsid w:val="00FA6329"/>
    <w:rsid w:val="00FB1B65"/>
    <w:rsid w:val="00FB1FF5"/>
    <w:rsid w:val="00FB4A04"/>
    <w:rsid w:val="00FB6EAC"/>
    <w:rsid w:val="00FB78AA"/>
    <w:rsid w:val="00FC1529"/>
    <w:rsid w:val="00FD4755"/>
    <w:rsid w:val="00FE1382"/>
    <w:rsid w:val="00FE57E1"/>
    <w:rsid w:val="00FF2D7B"/>
    <w:rsid w:val="00FF2FE9"/>
    <w:rsid w:val="00FF6568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E17BD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89717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362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21719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6570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4758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425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19479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32275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031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3578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1398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737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1412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10637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025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160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7536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03232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54705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5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2795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807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3627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2784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21048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6227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622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5174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01431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6522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8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517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8192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52850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2304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8470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1298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3298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16335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6222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61237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7979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6.emf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mailto:tien.nguyenduc@hust.edu.vn" TargetMode="External"/><Relationship Id="rId17" Type="http://schemas.openxmlformats.org/officeDocument/2006/relationships/hyperlink" Target="https://github.com/hoainguyen219/BTL_IT4240_DHTT" TargetMode="External"/><Relationship Id="rId25" Type="http://schemas.openxmlformats.org/officeDocument/2006/relationships/image" Target="media/image13.png"/><Relationship Id="rId33" Type="http://schemas.openxmlformats.org/officeDocument/2006/relationships/header" Target="header2.xml"/><Relationship Id="rId38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asks.office.co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4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4.xm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6EFE82-6230-4603-885F-A12B4C9F4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3400</Words>
  <Characters>19384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22739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Tuấn Thành Lê</cp:lastModifiedBy>
  <cp:revision>2</cp:revision>
  <cp:lastPrinted>2008-03-13T11:02:00Z</cp:lastPrinted>
  <dcterms:created xsi:type="dcterms:W3CDTF">2019-12-16T09:52:00Z</dcterms:created>
  <dcterms:modified xsi:type="dcterms:W3CDTF">2019-12-16T09:52:00Z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