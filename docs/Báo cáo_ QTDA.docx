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337FCDF2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1B0CB0F5" w:rsidR="009F197F" w:rsidRPr="001501A9" w:rsidRDefault="009F197F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50ED6F62" wp14:editId="3997F7C6">
                                  <wp:extent cx="828675" cy="474345"/>
                                  <wp:effectExtent l="0" t="0" r="9525" b="190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dea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474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1B0CB0F5" w:rsidR="009F197F" w:rsidRPr="001501A9" w:rsidRDefault="009F197F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noProof/>
                          <w:color w:val="C00000"/>
                        </w:rPr>
                        <w:drawing>
                          <wp:inline distT="0" distB="0" distL="0" distR="0" wp14:anchorId="50ED6F62" wp14:editId="3997F7C6">
                            <wp:extent cx="828675" cy="474345"/>
                            <wp:effectExtent l="0" t="0" r="9525" b="190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dea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474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51874450" w:rsidR="00F34A9B" w:rsidRPr="009A57EC" w:rsidRDefault="00E74E9F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>THTD1</w:t>
      </w:r>
    </w:p>
    <w:p w14:paraId="56AB61EB" w14:textId="61457900" w:rsidR="00F34A9B" w:rsidRPr="009A57EC" w:rsidRDefault="00A33AB1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Project Manage</w:t>
      </w:r>
    </w:p>
    <w:p w14:paraId="22BEA377" w14:textId="77777777" w:rsidR="00E74E9F" w:rsidRPr="00E74E9F" w:rsidRDefault="00E74E9F" w:rsidP="00E74E9F">
      <w:pPr>
        <w:tabs>
          <w:tab w:val="left" w:pos="6415"/>
        </w:tabs>
        <w:rPr>
          <w:i/>
        </w:rPr>
      </w:pPr>
      <w:proofErr w:type="spellStart"/>
      <w:r w:rsidRPr="00E74E9F">
        <w:rPr>
          <w:i/>
        </w:rPr>
        <w:t>Tài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liệu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này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trình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bày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về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quá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trình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xây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từ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khảo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sát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đến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phân</w:t>
      </w:r>
      <w:proofErr w:type="spellEnd"/>
      <w:r w:rsidRPr="00E74E9F">
        <w:rPr>
          <w:i/>
        </w:rPr>
        <w:t xml:space="preserve"> chia </w:t>
      </w:r>
      <w:proofErr w:type="spellStart"/>
      <w:r w:rsidRPr="00E74E9F">
        <w:rPr>
          <w:i/>
        </w:rPr>
        <w:t>công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việc</w:t>
      </w:r>
      <w:proofErr w:type="spellEnd"/>
      <w:r w:rsidRPr="00E74E9F">
        <w:rPr>
          <w:i/>
        </w:rPr>
        <w:t xml:space="preserve">, </w:t>
      </w:r>
      <w:proofErr w:type="spellStart"/>
      <w:r w:rsidRPr="00E74E9F">
        <w:rPr>
          <w:i/>
        </w:rPr>
        <w:t>phân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tích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thiết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kế</w:t>
      </w:r>
      <w:proofErr w:type="spellEnd"/>
      <w:r w:rsidRPr="00E74E9F">
        <w:rPr>
          <w:i/>
        </w:rPr>
        <w:t xml:space="preserve">, </w:t>
      </w:r>
      <w:proofErr w:type="spellStart"/>
      <w:r w:rsidRPr="00E74E9F">
        <w:rPr>
          <w:i/>
        </w:rPr>
        <w:t>giám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sát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cho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đến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đóng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>.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2FA26C80" w14:textId="766B4BE1" w:rsidR="000E69D7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406745" w:history="1">
        <w:r w:rsidR="000E69D7" w:rsidRPr="00243615">
          <w:rPr>
            <w:rStyle w:val="Hyperlink"/>
            <w:noProof/>
          </w:rPr>
          <w:t>1.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Giới thiệu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529422C" w14:textId="7148959D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6" w:history="1">
        <w:r w:rsidR="000E69D7" w:rsidRPr="00243615">
          <w:rPr>
            <w:rStyle w:val="Hyperlink"/>
            <w:rFonts w:cs="Tahoma"/>
            <w:noProof/>
          </w:rPr>
          <w:t>1.1.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tả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1ADC3E88" w14:textId="5ABC6A49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7" w:history="1">
        <w:r w:rsidR="000E69D7" w:rsidRPr="00243615">
          <w:rPr>
            <w:rStyle w:val="Hyperlink"/>
            <w:rFonts w:cs="Tahoma"/>
            <w:noProof/>
          </w:rPr>
          <w:t>1.2.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Công cụ quản lý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E57AD81" w14:textId="63889A9F" w:rsidR="000E69D7" w:rsidRDefault="00585F5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48" w:history="1">
        <w:r w:rsidR="000E69D7" w:rsidRPr="00243615">
          <w:rPr>
            <w:rStyle w:val="Hyperlink"/>
            <w:noProof/>
          </w:rPr>
          <w:t>2.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Các nhân sự tham gia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54A7F1A3" w14:textId="1DED916D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9" w:history="1">
        <w:r w:rsidR="000E69D7" w:rsidRPr="00243615">
          <w:rPr>
            <w:rStyle w:val="Hyperlink"/>
            <w:rFonts w:cs="Tahoma"/>
            <w:noProof/>
          </w:rPr>
          <w:t>2.1.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Thông tin liên hệ phía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49EDCC26" w14:textId="166DB2E0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0" w:history="1">
        <w:r w:rsidR="000E69D7" w:rsidRPr="00243615">
          <w:rPr>
            <w:rStyle w:val="Hyperlink"/>
            <w:rFonts w:cs="Tahoma"/>
            <w:noProof/>
          </w:rPr>
          <w:t>2.2.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Thông tin liên hệ phía công ty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42BDAC5D" w14:textId="4295B36A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1" w:history="1">
        <w:r w:rsidR="000E69D7" w:rsidRPr="00243615">
          <w:rPr>
            <w:rStyle w:val="Hyperlink"/>
            <w:rFonts w:cs="Tahoma"/>
            <w:noProof/>
          </w:rPr>
          <w:t>2.3.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Phân chia vai trò của thành viên dự án và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18A4E78" w14:textId="5A20FE12" w:rsidR="000E69D7" w:rsidRDefault="00585F5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2" w:history="1">
        <w:r w:rsidR="000E69D7" w:rsidRPr="00243615">
          <w:rPr>
            <w:rStyle w:val="Hyperlink"/>
            <w:noProof/>
          </w:rPr>
          <w:t>3.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Khảo sát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31F10D8A" w14:textId="1A66711E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3" w:history="1">
        <w:r w:rsidR="000E69D7" w:rsidRPr="00243615">
          <w:rPr>
            <w:rStyle w:val="Hyperlink"/>
            <w:rFonts w:cs="Tahoma"/>
            <w:noProof/>
          </w:rPr>
          <w:t>3.1.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Yêu cầu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07A1269A" w14:textId="54A1FAD3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4" w:history="1">
        <w:r w:rsidR="000E69D7" w:rsidRPr="00243615">
          <w:rPr>
            <w:rStyle w:val="Hyperlink"/>
            <w:rFonts w:cs="Tahoma"/>
            <w:noProof/>
          </w:rPr>
          <w:t>3.2.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hình hoạt động hiện thời – nghiệp vụ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4C529B27" w14:textId="6AF8C656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5" w:history="1">
        <w:r w:rsidR="000E69D7" w:rsidRPr="00243615">
          <w:rPr>
            <w:rStyle w:val="Hyperlink"/>
            <w:rFonts w:cs="Tahoma"/>
            <w:noProof/>
          </w:rPr>
          <w:t>3.3.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hình hoạt động dự kiến sau khi áp dụng sản phẩm mới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18170804" w14:textId="480E7F9A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6" w:history="1">
        <w:r w:rsidR="000E69D7" w:rsidRPr="00243615">
          <w:rPr>
            <w:rStyle w:val="Hyperlink"/>
            <w:rFonts w:cs="Tahoma"/>
            <w:noProof/>
          </w:rPr>
          <w:t>3.4.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Phạm vi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469B3F58" w14:textId="1DFF1B87" w:rsidR="000E69D7" w:rsidRDefault="00585F5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7" w:history="1">
        <w:r w:rsidR="000E69D7" w:rsidRPr="00243615">
          <w:rPr>
            <w:rStyle w:val="Hyperlink"/>
            <w:noProof/>
          </w:rPr>
          <w:t>4.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Giao tiếp/Trao đổi thông tin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4CD9EE28" w14:textId="44D7B47B" w:rsidR="000E69D7" w:rsidRDefault="00585F5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8" w:history="1">
        <w:r w:rsidR="000E69D7" w:rsidRPr="00243615">
          <w:rPr>
            <w:rStyle w:val="Hyperlink"/>
            <w:noProof/>
          </w:rPr>
          <w:t>5.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chung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5F92508B" w14:textId="0244F107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9" w:history="1">
        <w:r w:rsidR="000E69D7" w:rsidRPr="00243615">
          <w:rPr>
            <w:rStyle w:val="Hyperlink"/>
            <w:rFonts w:cs="Tahoma"/>
            <w:noProof/>
          </w:rPr>
          <w:t>5.1.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tính năng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0B28C070" w14:textId="65F20FD3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0" w:history="1">
        <w:r w:rsidR="000E69D7" w:rsidRPr="00243615">
          <w:rPr>
            <w:rStyle w:val="Hyperlink"/>
            <w:rFonts w:cs="Tahoma"/>
            <w:noProof/>
          </w:rPr>
          <w:t>5.2.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Work Breakdown Structure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10</w:t>
        </w:r>
        <w:r w:rsidR="000E69D7">
          <w:rPr>
            <w:noProof/>
            <w:webHidden/>
          </w:rPr>
          <w:fldChar w:fldCharType="end"/>
        </w:r>
      </w:hyperlink>
    </w:p>
    <w:p w14:paraId="356B374B" w14:textId="5DFFFD84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1" w:history="1">
        <w:r w:rsidR="000E69D7" w:rsidRPr="00243615">
          <w:rPr>
            <w:rStyle w:val="Hyperlink"/>
            <w:rFonts w:cs="Tahoma"/>
            <w:noProof/>
          </w:rPr>
          <w:t>5.3.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thời gian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11</w:t>
        </w:r>
        <w:r w:rsidR="000E69D7">
          <w:rPr>
            <w:noProof/>
            <w:webHidden/>
          </w:rPr>
          <w:fldChar w:fldCharType="end"/>
        </w:r>
      </w:hyperlink>
    </w:p>
    <w:p w14:paraId="6D351155" w14:textId="164E5C60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2" w:history="1">
        <w:r w:rsidR="000E69D7" w:rsidRPr="00243615">
          <w:rPr>
            <w:rStyle w:val="Hyperlink"/>
            <w:rFonts w:cs="Tahoma"/>
            <w:noProof/>
          </w:rPr>
          <w:t>5.4.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rủi ro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14</w:t>
        </w:r>
        <w:r w:rsidR="000E69D7">
          <w:rPr>
            <w:noProof/>
            <w:webHidden/>
          </w:rPr>
          <w:fldChar w:fldCharType="end"/>
        </w:r>
      </w:hyperlink>
    </w:p>
    <w:p w14:paraId="27E6E8F6" w14:textId="36593578" w:rsidR="000E69D7" w:rsidRDefault="00585F5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3" w:history="1">
        <w:r w:rsidR="000E69D7" w:rsidRPr="00243615">
          <w:rPr>
            <w:rStyle w:val="Hyperlink"/>
            <w:noProof/>
          </w:rPr>
          <w:t>6.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giá thành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17</w:t>
        </w:r>
        <w:r w:rsidR="000E69D7">
          <w:rPr>
            <w:noProof/>
            <w:webHidden/>
          </w:rPr>
          <w:fldChar w:fldCharType="end"/>
        </w:r>
      </w:hyperlink>
    </w:p>
    <w:p w14:paraId="6083DB3D" w14:textId="1EAC58C5" w:rsidR="000E69D7" w:rsidRDefault="00585F5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4" w:history="1">
        <w:r w:rsidR="000E69D7" w:rsidRPr="00243615">
          <w:rPr>
            <w:rStyle w:val="Hyperlink"/>
            <w:noProof/>
          </w:rPr>
          <w:t>7.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chất lượng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18</w:t>
        </w:r>
        <w:r w:rsidR="000E69D7">
          <w:rPr>
            <w:noProof/>
            <w:webHidden/>
          </w:rPr>
          <w:fldChar w:fldCharType="end"/>
        </w:r>
      </w:hyperlink>
    </w:p>
    <w:p w14:paraId="3D7EA401" w14:textId="21BF20A6" w:rsidR="000E69D7" w:rsidRDefault="00585F5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5" w:history="1">
        <w:r w:rsidR="000E69D7" w:rsidRPr="00243615">
          <w:rPr>
            <w:rStyle w:val="Hyperlink"/>
            <w:noProof/>
          </w:rPr>
          <w:t>8.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Phân tích thiết kế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3E6682F8" w14:textId="49D719B0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6" w:history="1">
        <w:r w:rsidR="000E69D7" w:rsidRPr="00243615">
          <w:rPr>
            <w:rStyle w:val="Hyperlink"/>
            <w:rFonts w:cs="Tahoma"/>
            <w:noProof/>
            <w:lang w:eastAsia="en-US"/>
          </w:rPr>
          <w:t>8.1.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Mô hình tích hợp phần cứng/phần mềm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7DBB3E4E" w14:textId="36E7CC16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7" w:history="1">
        <w:r w:rsidR="000E69D7" w:rsidRPr="00243615">
          <w:rPr>
            <w:rStyle w:val="Hyperlink"/>
            <w:rFonts w:cs="Tahoma"/>
            <w:noProof/>
            <w:lang w:eastAsia="en-US"/>
          </w:rPr>
          <w:t>8.2.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Giao diện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13522ADA" w14:textId="0723B89E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8" w:history="1">
        <w:r w:rsidR="000E69D7" w:rsidRPr="00243615">
          <w:rPr>
            <w:rStyle w:val="Hyperlink"/>
            <w:rFonts w:cs="Tahoma"/>
            <w:noProof/>
            <w:lang w:eastAsia="en-US"/>
          </w:rPr>
          <w:t>8.3.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Các tập mờ và bộ luật mờ được sử dụng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5242B20E" w14:textId="686E87EE" w:rsidR="000E69D7" w:rsidRDefault="00585F5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9" w:history="1">
        <w:r w:rsidR="000E69D7" w:rsidRPr="00243615">
          <w:rPr>
            <w:rStyle w:val="Hyperlink"/>
            <w:noProof/>
          </w:rPr>
          <w:t>9.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Giám sát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23</w:t>
        </w:r>
        <w:r w:rsidR="000E69D7">
          <w:rPr>
            <w:noProof/>
            <w:webHidden/>
          </w:rPr>
          <w:fldChar w:fldCharType="end"/>
        </w:r>
      </w:hyperlink>
    </w:p>
    <w:p w14:paraId="63B59A27" w14:textId="007AD1A0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0" w:history="1">
        <w:r w:rsidR="000E69D7" w:rsidRPr="00243615">
          <w:rPr>
            <w:rStyle w:val="Hyperlink"/>
            <w:rFonts w:cs="Tahoma"/>
            <w:noProof/>
          </w:rPr>
          <w:t>9.1.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Trả lời câu hỏi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23</w:t>
        </w:r>
        <w:r w:rsidR="000E69D7">
          <w:rPr>
            <w:noProof/>
            <w:webHidden/>
          </w:rPr>
          <w:fldChar w:fldCharType="end"/>
        </w:r>
      </w:hyperlink>
    </w:p>
    <w:p w14:paraId="48E7A68E" w14:textId="5096023C" w:rsidR="000E69D7" w:rsidRDefault="00585F5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1" w:history="1">
        <w:r w:rsidR="000E69D7" w:rsidRPr="00243615">
          <w:rPr>
            <w:rStyle w:val="Hyperlink"/>
            <w:noProof/>
          </w:rPr>
          <w:t>10.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Đóng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79ED6E00" w14:textId="4848AE18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2" w:history="1">
        <w:r w:rsidR="000E69D7" w:rsidRPr="00243615">
          <w:rPr>
            <w:rStyle w:val="Hyperlink"/>
            <w:rFonts w:cs="Tahoma"/>
            <w:noProof/>
          </w:rPr>
          <w:t>10.1.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Quản lý mã nguồn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24A1DCBB" w14:textId="3EC7C672" w:rsidR="000E69D7" w:rsidRDefault="00585F5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3" w:history="1">
        <w:r w:rsidR="000E69D7" w:rsidRPr="00243615">
          <w:rPr>
            <w:rStyle w:val="Hyperlink"/>
            <w:rFonts w:cs="Tahoma"/>
            <w:noProof/>
          </w:rPr>
          <w:t>10.2.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Quản lý công việc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709DA69B" w14:textId="7C17E78C" w:rsidR="000E69D7" w:rsidRDefault="00585F5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4" w:history="1">
        <w:r w:rsidR="000E69D7" w:rsidRPr="00243615">
          <w:rPr>
            <w:rStyle w:val="Hyperlink"/>
            <w:noProof/>
            <w:lang w:eastAsia="en-US"/>
          </w:rPr>
          <w:t>11.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Danh mục tài liệu liên quan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4BA721B3" w14:textId="01658B6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AE50FB">
      <w:pPr>
        <w:pStyle w:val="ListParagraph"/>
        <w:numPr>
          <w:ilvl w:val="0"/>
          <w:numId w:val="2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AE50FB">
      <w:pPr>
        <w:pStyle w:val="ListParagraph"/>
        <w:numPr>
          <w:ilvl w:val="0"/>
          <w:numId w:val="2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AE50FB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AE50FB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AE50FB">
      <w:pPr>
        <w:pStyle w:val="ListParagraph"/>
        <w:numPr>
          <w:ilvl w:val="0"/>
          <w:numId w:val="3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AE50FB">
      <w:pPr>
        <w:pStyle w:val="ListParagraph"/>
        <w:numPr>
          <w:ilvl w:val="2"/>
          <w:numId w:val="3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AE50FB">
      <w:pPr>
        <w:pStyle w:val="ListParagraph"/>
        <w:numPr>
          <w:ilvl w:val="2"/>
          <w:numId w:val="3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AE50FB">
      <w:pPr>
        <w:pStyle w:val="ListParagraph"/>
        <w:numPr>
          <w:ilvl w:val="2"/>
          <w:numId w:val="3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AE50FB">
      <w:pPr>
        <w:pStyle w:val="ListParagraph"/>
        <w:numPr>
          <w:ilvl w:val="2"/>
          <w:numId w:val="3"/>
        </w:numPr>
        <w:ind w:left="1620"/>
        <w:rPr>
          <w:lang w:val="fr-FR"/>
        </w:rPr>
      </w:pPr>
      <w:proofErr w:type="gramStart"/>
      <w:r w:rsidRPr="009245BF">
        <w:rPr>
          <w:b/>
          <w:bCs/>
          <w:lang w:val="fr-FR"/>
        </w:rPr>
        <w:t>sources:</w:t>
      </w:r>
      <w:proofErr w:type="gramEnd"/>
      <w:r w:rsidRPr="009245BF">
        <w:rPr>
          <w:b/>
          <w:bCs/>
          <w:lang w:val="fr-FR"/>
        </w:rPr>
        <w:t xml:space="preserve">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AE50FB">
      <w:pPr>
        <w:pStyle w:val="ListParagraph"/>
        <w:numPr>
          <w:ilvl w:val="0"/>
          <w:numId w:val="3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1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AE50FB">
      <w:pPr>
        <w:pStyle w:val="ListParagraph"/>
        <w:numPr>
          <w:ilvl w:val="0"/>
          <w:numId w:val="4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73094AB5" w:rsidR="005558A8" w:rsidRDefault="005558A8" w:rsidP="00AE50FB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bookmarkStart w:id="0" w:name="_GoBack"/>
      <w:bookmarkEnd w:id="0"/>
      <w:proofErr w:type="spellEnd"/>
    </w:p>
    <w:p w14:paraId="58BFFF20" w14:textId="5EFABA9B" w:rsidR="00455F19" w:rsidRDefault="00455F19" w:rsidP="00AE50FB">
      <w:pPr>
        <w:pStyle w:val="ListParagraph"/>
        <w:numPr>
          <w:ilvl w:val="0"/>
          <w:numId w:val="4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2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AE50FB">
      <w:pPr>
        <w:pStyle w:val="ListParagraph"/>
        <w:numPr>
          <w:ilvl w:val="0"/>
          <w:numId w:val="4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AE50FB">
      <w:pPr>
        <w:pStyle w:val="ListParagraph"/>
        <w:numPr>
          <w:ilvl w:val="0"/>
          <w:numId w:val="4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AE50FB">
      <w:pPr>
        <w:pStyle w:val="ListParagraph"/>
        <w:numPr>
          <w:ilvl w:val="0"/>
          <w:numId w:val="4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BD2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BD2311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00727431" w:rsidP="00BD2311">
            <w:r w:rsidRPr="009A4C41"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0ECD667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00727431" w:rsidP="00BD2311">
            <w:r w:rsidRPr="009A4C41"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00AFFE1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00727431" w:rsidP="00BD2311">
            <w:r w:rsidRPr="009A4C41"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59570BA0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BD2311"/>
        </w:tc>
        <w:tc>
          <w:tcPr>
            <w:tcW w:w="3095" w:type="dxa"/>
          </w:tcPr>
          <w:p w14:paraId="7B305CF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BD2311"/>
        </w:tc>
        <w:tc>
          <w:tcPr>
            <w:tcW w:w="3095" w:type="dxa"/>
          </w:tcPr>
          <w:p w14:paraId="40B3DC4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BD2311"/>
        </w:tc>
        <w:tc>
          <w:tcPr>
            <w:tcW w:w="3095" w:type="dxa"/>
          </w:tcPr>
          <w:p w14:paraId="362C017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BD2311"/>
        </w:tc>
        <w:tc>
          <w:tcPr>
            <w:tcW w:w="3095" w:type="dxa"/>
          </w:tcPr>
          <w:p w14:paraId="1F46DC4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BD2311"/>
        </w:tc>
        <w:tc>
          <w:tcPr>
            <w:tcW w:w="3095" w:type="dxa"/>
          </w:tcPr>
          <w:p w14:paraId="663BAFC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BD2311"/>
        </w:tc>
        <w:tc>
          <w:tcPr>
            <w:tcW w:w="3095" w:type="dxa"/>
          </w:tcPr>
          <w:p w14:paraId="56D18A0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BD2311"/>
        </w:tc>
        <w:tc>
          <w:tcPr>
            <w:tcW w:w="3095" w:type="dxa"/>
          </w:tcPr>
          <w:p w14:paraId="30A1B79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1" w:name="_Toc27406745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7C37D63F" w14:textId="53611731" w:rsidR="00A11107" w:rsidRDefault="009E2E20" w:rsidP="00A11107">
      <w:pPr>
        <w:pStyle w:val="Heading2"/>
      </w:pPr>
      <w:bookmarkStart w:id="2" w:name="_Toc2740674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2"/>
      <w:proofErr w:type="spellEnd"/>
    </w:p>
    <w:p w14:paraId="4EC3A31E" w14:textId="7027371E" w:rsidR="00A11107" w:rsidRPr="00A11107" w:rsidRDefault="00A11107" w:rsidP="00A1110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proofErr w:type="gramStart"/>
      <w:r>
        <w:t>khách</w:t>
      </w:r>
      <w:proofErr w:type="spellEnd"/>
      <w:r>
        <w:t xml:space="preserve">  du</w:t>
      </w:r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92D8DFA" w14:textId="13904858" w:rsidR="00BA730B" w:rsidRDefault="00BA730B" w:rsidP="00BA730B">
      <w:pPr>
        <w:pStyle w:val="Heading2"/>
      </w:pPr>
      <w:bookmarkStart w:id="3" w:name="_Toc27406747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"/>
      <w:proofErr w:type="spellEnd"/>
    </w:p>
    <w:p w14:paraId="7E6BB31E" w14:textId="2E03FB85" w:rsidR="00C2490A" w:rsidRDefault="00DA5CCC" w:rsidP="00587AEE"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</w:t>
      </w:r>
      <w:r w:rsidR="00A11107">
        <w:t xml:space="preserve">: </w:t>
      </w:r>
      <w:r w:rsidR="00A11107" w:rsidRPr="00A11107">
        <w:rPr>
          <w:color w:val="4F81BD" w:themeColor="accent1"/>
          <w:u w:val="single"/>
        </w:rPr>
        <w:t>https://sum.vn/m1F25</w:t>
      </w:r>
    </w:p>
    <w:p w14:paraId="126A1A8F" w14:textId="6549D092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A11107">
        <w:t xml:space="preserve"> </w:t>
      </w:r>
      <w:hyperlink r:id="rId17" w:history="1">
        <w:r w:rsidR="00A11107" w:rsidRPr="00A11107">
          <w:rPr>
            <w:rStyle w:val="Hyperlink"/>
            <w:color w:val="4F81BD" w:themeColor="accent1"/>
          </w:rPr>
          <w:t>https://github.com/hoainguyen219/BTL_IT4240_DHTT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4" w:name="_Toc27406748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416F62C7" w14:textId="068E44CF" w:rsidR="00587AEE" w:rsidRDefault="00587AEE" w:rsidP="00587AEE">
      <w:pPr>
        <w:pStyle w:val="Heading2"/>
      </w:pPr>
      <w:bookmarkStart w:id="5" w:name="_Toc27406749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1AF25E24" w14:textId="362C4D47" w:rsidR="0058075C" w:rsidRPr="00C231E6" w:rsidRDefault="0085361B" w:rsidP="0058075C">
      <w:pPr>
        <w:rPr>
          <w:iCs/>
        </w:rPr>
      </w:pPr>
      <w:r w:rsidRPr="00C231E6">
        <w:rPr>
          <w:iCs/>
        </w:rPr>
        <w:t xml:space="preserve">Anh Nguyễn </w:t>
      </w:r>
      <w:proofErr w:type="spellStart"/>
      <w:r w:rsidRPr="00C231E6">
        <w:rPr>
          <w:iCs/>
        </w:rPr>
        <w:t>Đức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Tiến</w:t>
      </w:r>
      <w:proofErr w:type="spellEnd"/>
      <w:r w:rsidRPr="00C231E6">
        <w:rPr>
          <w:iCs/>
        </w:rPr>
        <w:t xml:space="preserve"> – </w:t>
      </w:r>
      <w:proofErr w:type="spellStart"/>
      <w:r w:rsidRPr="00C231E6">
        <w:rPr>
          <w:iCs/>
        </w:rPr>
        <w:t>Giám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đốc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khu</w:t>
      </w:r>
      <w:proofErr w:type="spellEnd"/>
      <w:r w:rsidRPr="00C231E6">
        <w:rPr>
          <w:iCs/>
        </w:rPr>
        <w:t xml:space="preserve"> du </w:t>
      </w:r>
      <w:proofErr w:type="spellStart"/>
      <w:r w:rsidRPr="00C231E6">
        <w:rPr>
          <w:iCs/>
        </w:rPr>
        <w:t>lịch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sinh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thái</w:t>
      </w:r>
      <w:proofErr w:type="spellEnd"/>
      <w:r w:rsidRPr="00C231E6">
        <w:rPr>
          <w:iCs/>
        </w:rPr>
        <w:t xml:space="preserve"> DHTT</w:t>
      </w:r>
    </w:p>
    <w:p w14:paraId="5C9D76EE" w14:textId="36C5B6EB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r w:rsidR="00C231E6" w:rsidRPr="00C231E6">
        <w:rPr>
          <w:color w:val="000000" w:themeColor="text1"/>
        </w:rPr>
        <w:t>suite 504, B1 Building, HUST</w:t>
      </w:r>
    </w:p>
    <w:p w14:paraId="77F7C4BF" w14:textId="0DFD6157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C231E6">
        <w:rPr>
          <w:iCs/>
        </w:rPr>
        <w:t>0123467899</w:t>
      </w:r>
    </w:p>
    <w:p w14:paraId="047DD271" w14:textId="098055A7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C231E6">
        <w:rPr>
          <w:iCs/>
        </w:rPr>
        <w:t>tiennd@soict.hust.vn</w:t>
      </w:r>
    </w:p>
    <w:p w14:paraId="0EE106C2" w14:textId="0DD72490" w:rsidR="00587AEE" w:rsidRDefault="00587AEE" w:rsidP="00587AEE">
      <w:pPr>
        <w:pStyle w:val="Heading2"/>
      </w:pPr>
      <w:bookmarkStart w:id="6" w:name="_Toc27406750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6"/>
    </w:p>
    <w:p w14:paraId="11A25EA4" w14:textId="626652F3" w:rsidR="00E202E7" w:rsidRPr="00E202E7" w:rsidRDefault="00714F6B" w:rsidP="00E202E7">
      <w:proofErr w:type="spellStart"/>
      <w:r>
        <w:t>Công</w:t>
      </w:r>
      <w:proofErr w:type="spellEnd"/>
      <w:r>
        <w:t xml:space="preserve"> ty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HTTT—K61</w:t>
      </w:r>
    </w:p>
    <w:p w14:paraId="325B59B4" w14:textId="3277FCE8" w:rsidR="0058075C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Trần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Hữu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Trí</w:t>
      </w:r>
      <w:proofErr w:type="spellEnd"/>
    </w:p>
    <w:p w14:paraId="592E6A65" w14:textId="568D760B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>:</w:t>
      </w:r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Tầng</w:t>
      </w:r>
      <w:proofErr w:type="spellEnd"/>
      <w:r w:rsidR="00B74B90" w:rsidRPr="00C231E6">
        <w:rPr>
          <w:iCs/>
        </w:rPr>
        <w:t xml:space="preserve"> 3, </w:t>
      </w:r>
      <w:proofErr w:type="spellStart"/>
      <w:r w:rsidR="00B74B90" w:rsidRPr="00C231E6">
        <w:rPr>
          <w:iCs/>
        </w:rPr>
        <w:t>nhà</w:t>
      </w:r>
      <w:proofErr w:type="spellEnd"/>
      <w:r w:rsidR="00B74B90" w:rsidRPr="00C231E6">
        <w:rPr>
          <w:iCs/>
        </w:rPr>
        <w:t xml:space="preserve"> D8, </w:t>
      </w:r>
      <w:proofErr w:type="spellStart"/>
      <w:r w:rsidR="00B74B90" w:rsidRPr="00C231E6">
        <w:rPr>
          <w:iCs/>
        </w:rPr>
        <w:t>số</w:t>
      </w:r>
      <w:proofErr w:type="spellEnd"/>
      <w:r w:rsidR="00B74B90" w:rsidRPr="00C231E6">
        <w:rPr>
          <w:iCs/>
        </w:rPr>
        <w:t xml:space="preserve"> 1 </w:t>
      </w:r>
      <w:proofErr w:type="spellStart"/>
      <w:r w:rsidR="00B74B90" w:rsidRPr="00C231E6">
        <w:rPr>
          <w:iCs/>
        </w:rPr>
        <w:t>Đại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Cồ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Việt</w:t>
      </w:r>
      <w:proofErr w:type="spellEnd"/>
      <w:r w:rsidR="0024538D" w:rsidRPr="00C231E6">
        <w:rPr>
          <w:iCs/>
        </w:rPr>
        <w:t xml:space="preserve">, Hai </w:t>
      </w:r>
      <w:proofErr w:type="spellStart"/>
      <w:r w:rsidR="0024538D" w:rsidRPr="00C231E6">
        <w:rPr>
          <w:iCs/>
        </w:rPr>
        <w:t>Bà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Trưng</w:t>
      </w:r>
      <w:proofErr w:type="spellEnd"/>
      <w:r w:rsidR="0024538D" w:rsidRPr="00C231E6">
        <w:rPr>
          <w:iCs/>
        </w:rPr>
        <w:t xml:space="preserve">, </w:t>
      </w:r>
      <w:proofErr w:type="spellStart"/>
      <w:r w:rsidR="0024538D" w:rsidRPr="00C231E6">
        <w:rPr>
          <w:iCs/>
        </w:rPr>
        <w:t>Hà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Nội</w:t>
      </w:r>
      <w:proofErr w:type="spellEnd"/>
    </w:p>
    <w:p w14:paraId="1007A4BD" w14:textId="5117AC09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="00482EED" w:rsidRPr="00C231E6">
        <w:rPr>
          <w:iCs/>
        </w:rPr>
        <w:t xml:space="preserve">: </w:t>
      </w:r>
      <w:r w:rsidR="00C231E6" w:rsidRPr="00C231E6">
        <w:rPr>
          <w:iCs/>
        </w:rPr>
        <w:t>0332157494</w:t>
      </w:r>
    </w:p>
    <w:p w14:paraId="399A0B9F" w14:textId="5E5AEC4B" w:rsidR="0085361B" w:rsidRPr="00C231E6" w:rsidRDefault="0085361B" w:rsidP="00482EED">
      <w:pPr>
        <w:ind w:left="720"/>
        <w:rPr>
          <w:iCs/>
        </w:rPr>
      </w:pPr>
      <w:r w:rsidRPr="00C231E6">
        <w:rPr>
          <w:iCs/>
        </w:rPr>
        <w:t>Email</w:t>
      </w:r>
      <w:r w:rsidR="00482EED" w:rsidRPr="00C231E6">
        <w:rPr>
          <w:iCs/>
        </w:rPr>
        <w:t xml:space="preserve">: </w:t>
      </w:r>
      <w:r w:rsidR="00C231E6" w:rsidRPr="00C231E6">
        <w:rPr>
          <w:iCs/>
        </w:rPr>
        <w:t>trith@gmail.com</w:t>
      </w:r>
    </w:p>
    <w:p w14:paraId="53AFA48B" w14:textId="77620933" w:rsidR="0085361B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: </w:t>
      </w:r>
      <w:r w:rsidR="00482EED" w:rsidRPr="00C231E6">
        <w:rPr>
          <w:iCs/>
        </w:rPr>
        <w:t xml:space="preserve">Nguyễn Thị </w:t>
      </w:r>
      <w:proofErr w:type="spellStart"/>
      <w:r w:rsidR="00482EED" w:rsidRPr="00C231E6">
        <w:rPr>
          <w:iCs/>
        </w:rPr>
        <w:t>Hoài</w:t>
      </w:r>
      <w:proofErr w:type="spellEnd"/>
      <w:r w:rsidR="00482EED" w:rsidRPr="00C231E6">
        <w:rPr>
          <w:iCs/>
        </w:rPr>
        <w:t xml:space="preserve"> </w:t>
      </w:r>
    </w:p>
    <w:p w14:paraId="5764D8F2" w14:textId="3762B4C7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proofErr w:type="spellStart"/>
      <w:r w:rsidR="00630813" w:rsidRPr="00C231E6">
        <w:rPr>
          <w:iCs/>
        </w:rPr>
        <w:t>Tầng</w:t>
      </w:r>
      <w:proofErr w:type="spellEnd"/>
      <w:r w:rsidR="00630813" w:rsidRPr="00C231E6">
        <w:rPr>
          <w:iCs/>
        </w:rPr>
        <w:t xml:space="preserve"> 3, </w:t>
      </w:r>
      <w:proofErr w:type="spellStart"/>
      <w:r w:rsidR="00630813" w:rsidRPr="00C231E6">
        <w:rPr>
          <w:iCs/>
        </w:rPr>
        <w:t>nhà</w:t>
      </w:r>
      <w:proofErr w:type="spellEnd"/>
      <w:r w:rsidR="00630813" w:rsidRPr="00C231E6">
        <w:rPr>
          <w:iCs/>
        </w:rPr>
        <w:t xml:space="preserve"> D8, </w:t>
      </w:r>
      <w:proofErr w:type="spellStart"/>
      <w:r w:rsidR="00630813" w:rsidRPr="00C231E6">
        <w:rPr>
          <w:iCs/>
        </w:rPr>
        <w:t>số</w:t>
      </w:r>
      <w:proofErr w:type="spellEnd"/>
      <w:r w:rsidR="00630813" w:rsidRPr="00C231E6">
        <w:rPr>
          <w:iCs/>
        </w:rPr>
        <w:t xml:space="preserve"> 1 </w:t>
      </w:r>
      <w:proofErr w:type="spellStart"/>
      <w:r w:rsidR="00630813" w:rsidRPr="00C231E6">
        <w:rPr>
          <w:iCs/>
        </w:rPr>
        <w:t>Đại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Cồ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Việt</w:t>
      </w:r>
      <w:proofErr w:type="spellEnd"/>
      <w:r w:rsidR="00630813" w:rsidRPr="00C231E6">
        <w:rPr>
          <w:iCs/>
        </w:rPr>
        <w:t xml:space="preserve">, Hai </w:t>
      </w:r>
      <w:proofErr w:type="spellStart"/>
      <w:r w:rsidR="00630813" w:rsidRPr="00C231E6">
        <w:rPr>
          <w:iCs/>
        </w:rPr>
        <w:t>Bà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Trưng</w:t>
      </w:r>
      <w:proofErr w:type="spellEnd"/>
      <w:r w:rsidR="00630813" w:rsidRPr="00C231E6">
        <w:rPr>
          <w:iCs/>
        </w:rPr>
        <w:t xml:space="preserve">, </w:t>
      </w:r>
      <w:proofErr w:type="spellStart"/>
      <w:r w:rsidR="00630813" w:rsidRPr="00C231E6">
        <w:rPr>
          <w:iCs/>
        </w:rPr>
        <w:t>Hà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Nội</w:t>
      </w:r>
      <w:proofErr w:type="spellEnd"/>
    </w:p>
    <w:p w14:paraId="52E39B99" w14:textId="37195372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25302D" w:rsidRPr="00C231E6">
        <w:rPr>
          <w:iCs/>
        </w:rPr>
        <w:t>0399685522</w:t>
      </w:r>
    </w:p>
    <w:p w14:paraId="19AB4A56" w14:textId="54AF34F2" w:rsidR="0085361B" w:rsidRPr="00C231E6" w:rsidRDefault="00482EED" w:rsidP="00630813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25302D" w:rsidRPr="00C231E6">
        <w:rPr>
          <w:iCs/>
        </w:rPr>
        <w:t>hoaint210903@gmail.com</w:t>
      </w:r>
    </w:p>
    <w:p w14:paraId="1E7F1130" w14:textId="3C0E60F1" w:rsidR="00587AEE" w:rsidRDefault="00587AEE" w:rsidP="00587AEE">
      <w:pPr>
        <w:pStyle w:val="Heading2"/>
      </w:pPr>
      <w:bookmarkStart w:id="7" w:name="_Toc27406751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7"/>
      <w:proofErr w:type="spellEnd"/>
    </w:p>
    <w:p w14:paraId="0EA9C1BD" w14:textId="53959945" w:rsidR="00A17A47" w:rsidRDefault="0085361B" w:rsidP="00A17A47">
      <w:pPr>
        <w:rPr>
          <w:b/>
          <w:iCs/>
        </w:rPr>
      </w:pP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phía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công</w:t>
      </w:r>
      <w:proofErr w:type="spellEnd"/>
      <w:r w:rsidRPr="00C231E6">
        <w:rPr>
          <w:b/>
          <w:iCs/>
        </w:rPr>
        <w:t xml:space="preserve"> ty: </w:t>
      </w:r>
    </w:p>
    <w:p w14:paraId="2D25CE73" w14:textId="15AACB88" w:rsidR="00C231E6" w:rsidRPr="00C231E6" w:rsidRDefault="00C231E6" w:rsidP="00A17A47">
      <w:pPr>
        <w:rPr>
          <w:i/>
          <w:iCs/>
        </w:rPr>
      </w:pPr>
      <w:proofErr w:type="spellStart"/>
      <w:r w:rsidRPr="00C231E6">
        <w:rPr>
          <w:i/>
          <w:iCs/>
        </w:rPr>
        <w:t>Tổ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án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xây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hệ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thóng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mờ</w:t>
      </w:r>
      <w:proofErr w:type="spellEnd"/>
    </w:p>
    <w:p w14:paraId="1A13C7D4" w14:textId="1A9DEC26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Trần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Hữu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Trí</w:t>
      </w:r>
      <w:proofErr w:type="spellEnd"/>
    </w:p>
    <w:p w14:paraId="6F40A9EB" w14:textId="2FBE43FC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="00DB61A9" w:rsidRPr="00C231E6">
        <w:rPr>
          <w:iCs/>
        </w:rPr>
        <w:t xml:space="preserve">: Nguyễn Thị </w:t>
      </w:r>
      <w:proofErr w:type="spellStart"/>
      <w:r w:rsidR="00DB61A9" w:rsidRPr="00C231E6">
        <w:rPr>
          <w:iCs/>
        </w:rPr>
        <w:t>Hoài</w:t>
      </w:r>
      <w:proofErr w:type="spellEnd"/>
    </w:p>
    <w:p w14:paraId="636E0E5C" w14:textId="77777777" w:rsidR="00BD12D1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2 </w:t>
      </w:r>
      <w:proofErr w:type="spellStart"/>
      <w:r w:rsidRPr="00C231E6">
        <w:rPr>
          <w:iCs/>
        </w:rPr>
        <w:t>nhân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IT:</w:t>
      </w:r>
    </w:p>
    <w:p w14:paraId="68FF05CF" w14:textId="4B80108E" w:rsidR="0085361B" w:rsidRPr="001727F5" w:rsidRDefault="00DB61A9" w:rsidP="001727F5">
      <w:pPr>
        <w:pStyle w:val="ListParagraph"/>
        <w:numPr>
          <w:ilvl w:val="0"/>
          <w:numId w:val="29"/>
        </w:numPr>
        <w:rPr>
          <w:iCs/>
        </w:rPr>
      </w:pPr>
      <w:proofErr w:type="spellStart"/>
      <w:r w:rsidRPr="001727F5">
        <w:rPr>
          <w:iCs/>
        </w:rPr>
        <w:lastRenderedPageBreak/>
        <w:t>Vũ</w:t>
      </w:r>
      <w:proofErr w:type="spellEnd"/>
      <w:r w:rsidRPr="001727F5">
        <w:rPr>
          <w:iCs/>
        </w:rPr>
        <w:t xml:space="preserve"> </w:t>
      </w:r>
      <w:proofErr w:type="spellStart"/>
      <w:r w:rsidRPr="001727F5">
        <w:rPr>
          <w:iCs/>
        </w:rPr>
        <w:t>Tiến</w:t>
      </w:r>
      <w:proofErr w:type="spellEnd"/>
      <w:r w:rsidRPr="001727F5">
        <w:rPr>
          <w:iCs/>
        </w:rPr>
        <w:t xml:space="preserve"> </w:t>
      </w:r>
      <w:proofErr w:type="spellStart"/>
      <w:r w:rsidRPr="001727F5">
        <w:rPr>
          <w:iCs/>
        </w:rPr>
        <w:t>Đạt</w:t>
      </w:r>
      <w:proofErr w:type="spellEnd"/>
    </w:p>
    <w:p w14:paraId="253EB5CB" w14:textId="248315A0" w:rsidR="00DB61A9" w:rsidRPr="00C231E6" w:rsidRDefault="00DB61A9" w:rsidP="001727F5">
      <w:pPr>
        <w:pStyle w:val="ListParagraph"/>
        <w:numPr>
          <w:ilvl w:val="0"/>
          <w:numId w:val="29"/>
        </w:numPr>
        <w:rPr>
          <w:iCs/>
        </w:rPr>
      </w:pPr>
      <w:r w:rsidRPr="00C231E6">
        <w:rPr>
          <w:iCs/>
        </w:rPr>
        <w:t>Lê Tuấn Thành</w:t>
      </w:r>
    </w:p>
    <w:p w14:paraId="4966CD77" w14:textId="618CAD57" w:rsidR="00DB61A9" w:rsidRPr="00DB61A9" w:rsidRDefault="00DB61A9" w:rsidP="00DB61A9">
      <w:pPr>
        <w:rPr>
          <w:i/>
          <w:iCs/>
        </w:rPr>
      </w:pPr>
    </w:p>
    <w:p w14:paraId="7BD07BE7" w14:textId="675876F0" w:rsidR="00B0583E" w:rsidRPr="00C231E6" w:rsidRDefault="00923A93" w:rsidP="00C231E6">
      <w:pPr>
        <w:jc w:val="center"/>
        <w:rPr>
          <w:i/>
          <w:iCs/>
          <w:u w:val="single"/>
        </w:rPr>
      </w:pPr>
      <w:r w:rsidRPr="00C231E6">
        <w:rPr>
          <w:i/>
          <w:iCs/>
          <w:u w:val="single"/>
        </w:rPr>
        <w:t xml:space="preserve">Ma </w:t>
      </w:r>
      <w:proofErr w:type="spellStart"/>
      <w:r w:rsidRPr="00C231E6">
        <w:rPr>
          <w:i/>
          <w:iCs/>
          <w:u w:val="single"/>
        </w:rPr>
        <w:t>trận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phân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công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trách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nhiệm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953"/>
        <w:gridCol w:w="1096"/>
        <w:gridCol w:w="1191"/>
        <w:gridCol w:w="1170"/>
        <w:gridCol w:w="1350"/>
      </w:tblGrid>
      <w:tr w:rsidR="00193DA7" w14:paraId="315C8048" w14:textId="77777777" w:rsidTr="001C6329">
        <w:trPr>
          <w:trHeight w:val="1192"/>
        </w:trPr>
        <w:tc>
          <w:tcPr>
            <w:tcW w:w="1435" w:type="dxa"/>
          </w:tcPr>
          <w:p w14:paraId="3FB11A2E" w14:textId="7921A997" w:rsidR="00193DA7" w:rsidRDefault="00193DA7" w:rsidP="001C6329">
            <w:pPr>
              <w:jc w:val="center"/>
            </w:pPr>
            <w:proofErr w:type="spellStart"/>
            <w:r>
              <w:t>Người</w:t>
            </w:r>
            <w:proofErr w:type="spellEnd"/>
            <w:r w:rsidR="001C6329"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900" w:type="dxa"/>
          </w:tcPr>
          <w:p w14:paraId="0846296F" w14:textId="418AF132" w:rsidR="00193DA7" w:rsidRDefault="00193DA7" w:rsidP="001C6329">
            <w:pPr>
              <w:jc w:val="center"/>
            </w:pP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53" w:type="dxa"/>
          </w:tcPr>
          <w:p w14:paraId="06B04F2F" w14:textId="5FD78220" w:rsidR="00193DA7" w:rsidRDefault="00193DA7" w:rsidP="001C6329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96" w:type="dxa"/>
          </w:tcPr>
          <w:p w14:paraId="34DA78F8" w14:textId="34300F64" w:rsidR="00193DA7" w:rsidRDefault="00193DA7" w:rsidP="001C6329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191" w:type="dxa"/>
          </w:tcPr>
          <w:p w14:paraId="3C5F9317" w14:textId="3C1D3A0F" w:rsidR="00193DA7" w:rsidRDefault="00193DA7" w:rsidP="001C6329">
            <w:pPr>
              <w:jc w:val="center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170" w:type="dxa"/>
          </w:tcPr>
          <w:p w14:paraId="399AC0C2" w14:textId="4110103B" w:rsidR="00193DA7" w:rsidRDefault="00193DA7" w:rsidP="001C6329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thử,sửa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</w:tc>
        <w:tc>
          <w:tcPr>
            <w:tcW w:w="1350" w:type="dxa"/>
          </w:tcPr>
          <w:p w14:paraId="00E19F6F" w14:textId="50F690EB" w:rsidR="00193DA7" w:rsidRDefault="00193DA7" w:rsidP="001C6329">
            <w:pPr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193DA7" w14:paraId="551C059C" w14:textId="77777777" w:rsidTr="001C6329">
        <w:tc>
          <w:tcPr>
            <w:tcW w:w="1435" w:type="dxa"/>
          </w:tcPr>
          <w:p w14:paraId="44B209C5" w14:textId="0D540C47" w:rsidR="00193DA7" w:rsidRDefault="0070604B" w:rsidP="00FA4AC1">
            <w:pPr>
              <w:jc w:val="left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900" w:type="dxa"/>
          </w:tcPr>
          <w:p w14:paraId="7D2DAC92" w14:textId="18E9F392" w:rsidR="00193DA7" w:rsidRDefault="00630813" w:rsidP="00A17A47">
            <w:r>
              <w:t>A,</w:t>
            </w:r>
            <w:r w:rsidR="00FA4AC1">
              <w:t xml:space="preserve"> </w:t>
            </w:r>
            <w:r>
              <w:t>D</w:t>
            </w:r>
          </w:p>
        </w:tc>
        <w:tc>
          <w:tcPr>
            <w:tcW w:w="953" w:type="dxa"/>
          </w:tcPr>
          <w:p w14:paraId="5C424D5B" w14:textId="5CFCF256" w:rsidR="00193DA7" w:rsidRDefault="00B02E26" w:rsidP="00A17A47">
            <w:r>
              <w:t>A,</w:t>
            </w:r>
            <w:r w:rsidR="00943737">
              <w:t xml:space="preserve"> D</w:t>
            </w:r>
          </w:p>
        </w:tc>
        <w:tc>
          <w:tcPr>
            <w:tcW w:w="1096" w:type="dxa"/>
          </w:tcPr>
          <w:p w14:paraId="769E80AF" w14:textId="3372DB6D" w:rsidR="00193DA7" w:rsidRDefault="007A2AD3" w:rsidP="00A17A47">
            <w:r>
              <w:t>A, R</w:t>
            </w:r>
          </w:p>
        </w:tc>
        <w:tc>
          <w:tcPr>
            <w:tcW w:w="1191" w:type="dxa"/>
          </w:tcPr>
          <w:p w14:paraId="39BBB79B" w14:textId="46D72FA8" w:rsidR="00193DA7" w:rsidRDefault="007A2AD3" w:rsidP="00A17A47">
            <w:r>
              <w:t>A</w:t>
            </w:r>
          </w:p>
        </w:tc>
        <w:tc>
          <w:tcPr>
            <w:tcW w:w="1170" w:type="dxa"/>
          </w:tcPr>
          <w:p w14:paraId="717F7CDD" w14:textId="04E8E4B7" w:rsidR="00193DA7" w:rsidRDefault="007A2AD3" w:rsidP="00A17A47">
            <w:r>
              <w:t>A, R</w:t>
            </w:r>
          </w:p>
        </w:tc>
        <w:tc>
          <w:tcPr>
            <w:tcW w:w="1350" w:type="dxa"/>
          </w:tcPr>
          <w:p w14:paraId="42E61608" w14:textId="77535AA7" w:rsidR="00193DA7" w:rsidRDefault="007A2AD3" w:rsidP="00A17A47">
            <w:r>
              <w:t>D, R</w:t>
            </w:r>
          </w:p>
        </w:tc>
      </w:tr>
      <w:tr w:rsidR="00193DA7" w14:paraId="7C4728F6" w14:textId="77777777" w:rsidTr="001C6329">
        <w:tc>
          <w:tcPr>
            <w:tcW w:w="1435" w:type="dxa"/>
          </w:tcPr>
          <w:p w14:paraId="2F100478" w14:textId="68533215" w:rsidR="00193DA7" w:rsidRDefault="00193DA7" w:rsidP="00FA4AC1">
            <w:pPr>
              <w:jc w:val="left"/>
            </w:pPr>
            <w:r>
              <w:t xml:space="preserve">Nguyễn Thị </w:t>
            </w:r>
            <w:proofErr w:type="spellStart"/>
            <w:r>
              <w:t>Hoài</w:t>
            </w:r>
            <w:proofErr w:type="spellEnd"/>
          </w:p>
        </w:tc>
        <w:tc>
          <w:tcPr>
            <w:tcW w:w="900" w:type="dxa"/>
          </w:tcPr>
          <w:p w14:paraId="14883E6C" w14:textId="3E25E8D5" w:rsidR="00193DA7" w:rsidRDefault="00630813" w:rsidP="004D184C">
            <w:pPr>
              <w:jc w:val="left"/>
            </w:pPr>
            <w:r>
              <w:t>I</w:t>
            </w:r>
          </w:p>
        </w:tc>
        <w:tc>
          <w:tcPr>
            <w:tcW w:w="953" w:type="dxa"/>
          </w:tcPr>
          <w:p w14:paraId="49CF6C02" w14:textId="40E8D210" w:rsidR="00193DA7" w:rsidRDefault="005627B4" w:rsidP="00A17A47">
            <w:r>
              <w:t>D</w:t>
            </w:r>
          </w:p>
        </w:tc>
        <w:tc>
          <w:tcPr>
            <w:tcW w:w="1096" w:type="dxa"/>
          </w:tcPr>
          <w:p w14:paraId="356F5A1A" w14:textId="2F35E040" w:rsidR="00193DA7" w:rsidRDefault="005627B4" w:rsidP="00A17A47">
            <w:r>
              <w:t>D</w:t>
            </w:r>
          </w:p>
        </w:tc>
        <w:tc>
          <w:tcPr>
            <w:tcW w:w="1191" w:type="dxa"/>
          </w:tcPr>
          <w:p w14:paraId="0BE054F7" w14:textId="484C2C27" w:rsidR="00193DA7" w:rsidRDefault="007A2AD3" w:rsidP="00A17A47">
            <w:r>
              <w:t>I</w:t>
            </w:r>
          </w:p>
        </w:tc>
        <w:tc>
          <w:tcPr>
            <w:tcW w:w="1170" w:type="dxa"/>
          </w:tcPr>
          <w:p w14:paraId="38284014" w14:textId="759AEEEF" w:rsidR="00193DA7" w:rsidRDefault="007A2AD3" w:rsidP="00A17A47">
            <w:r>
              <w:t>D</w:t>
            </w:r>
          </w:p>
        </w:tc>
        <w:tc>
          <w:tcPr>
            <w:tcW w:w="1350" w:type="dxa"/>
          </w:tcPr>
          <w:p w14:paraId="7B2F0984" w14:textId="5C19F07D" w:rsidR="00193DA7" w:rsidRDefault="007A2AD3" w:rsidP="00A17A47">
            <w:r>
              <w:t>D</w:t>
            </w:r>
          </w:p>
        </w:tc>
      </w:tr>
      <w:tr w:rsidR="00193DA7" w14:paraId="69720FF2" w14:textId="77777777" w:rsidTr="001C6329">
        <w:tc>
          <w:tcPr>
            <w:tcW w:w="1435" w:type="dxa"/>
          </w:tcPr>
          <w:p w14:paraId="50FB66B1" w14:textId="35ED0F67" w:rsidR="00193DA7" w:rsidRDefault="0070604B" w:rsidP="00FA4AC1">
            <w:pPr>
              <w:jc w:val="left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900" w:type="dxa"/>
          </w:tcPr>
          <w:p w14:paraId="579F81EB" w14:textId="163AB3DD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1D480A9C" w14:textId="1056C231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6FCBCE46" w14:textId="5BC8CBD0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8B537D5" w14:textId="2D46B221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5B2BCF81" w14:textId="713ADD54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3AC45BB5" w14:textId="53C9BFFD" w:rsidR="00193DA7" w:rsidRDefault="007A2AD3" w:rsidP="00A17A47">
            <w:r>
              <w:t>D</w:t>
            </w:r>
          </w:p>
        </w:tc>
      </w:tr>
      <w:tr w:rsidR="00193DA7" w14:paraId="60E6D5F2" w14:textId="77777777" w:rsidTr="001C6329">
        <w:tc>
          <w:tcPr>
            <w:tcW w:w="1435" w:type="dxa"/>
          </w:tcPr>
          <w:p w14:paraId="57DAB3E5" w14:textId="0FF226A0" w:rsidR="00193DA7" w:rsidRDefault="0070604B" w:rsidP="00FA4AC1">
            <w:pPr>
              <w:jc w:val="left"/>
            </w:pPr>
            <w:r>
              <w:t>Lê Tuấn Thành</w:t>
            </w:r>
          </w:p>
        </w:tc>
        <w:tc>
          <w:tcPr>
            <w:tcW w:w="900" w:type="dxa"/>
          </w:tcPr>
          <w:p w14:paraId="7C343121" w14:textId="6512EF8A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794DB020" w14:textId="425CBE60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346AC69E" w14:textId="413FC78C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F527323" w14:textId="0C2C6D4A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1917FA75" w14:textId="7A9D7B1D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47F00DFB" w14:textId="7DD7288B" w:rsidR="00193DA7" w:rsidRDefault="007A2AD3" w:rsidP="00A17A47">
            <w:r>
              <w:t>D</w:t>
            </w:r>
          </w:p>
        </w:tc>
      </w:tr>
    </w:tbl>
    <w:p w14:paraId="47D7BE6D" w14:textId="77777777" w:rsidR="00923A93" w:rsidRDefault="00923A93" w:rsidP="00A17A47"/>
    <w:p w14:paraId="0C81500B" w14:textId="544ED215" w:rsidR="005325D6" w:rsidRDefault="00BD2311" w:rsidP="00C231E6">
      <w:pPr>
        <w:ind w:left="1440"/>
        <w:jc w:val="left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36866D53" w14:textId="262E9936" w:rsidR="00C77FC5" w:rsidRDefault="00C77FC5" w:rsidP="00C231E6">
      <w:pPr>
        <w:ind w:left="1872"/>
        <w:jc w:val="left"/>
      </w:pPr>
      <w:r>
        <w:t>A (Approv</w:t>
      </w:r>
      <w:r w:rsidR="00615612">
        <w:t>e</w:t>
      </w:r>
      <w:r w:rsidR="009D46E0">
        <w:t xml:space="preserve">): </w:t>
      </w:r>
      <w:proofErr w:type="spellStart"/>
      <w:r w:rsidR="009D46E0">
        <w:t>Xét</w:t>
      </w:r>
      <w:proofErr w:type="spellEnd"/>
      <w:r w:rsidR="009D46E0">
        <w:t xml:space="preserve"> </w:t>
      </w:r>
      <w:proofErr w:type="spellStart"/>
      <w:r w:rsidR="009D46E0">
        <w:t>duyệt</w:t>
      </w:r>
      <w:proofErr w:type="spellEnd"/>
    </w:p>
    <w:p w14:paraId="394F08D6" w14:textId="54551013" w:rsidR="009D46E0" w:rsidRDefault="0010751A" w:rsidP="00C231E6">
      <w:pPr>
        <w:ind w:left="1872"/>
        <w:jc w:val="left"/>
      </w:pPr>
      <w:r>
        <w:t>D</w:t>
      </w:r>
      <w:r w:rsidR="009D46E0">
        <w:t xml:space="preserve"> (</w:t>
      </w:r>
      <w:r>
        <w:t xml:space="preserve">Do):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FD293DB" w14:textId="1A848F9A" w:rsidR="00C7455A" w:rsidRDefault="00F835FD" w:rsidP="00C231E6">
      <w:pPr>
        <w:ind w:left="1872"/>
        <w:jc w:val="left"/>
      </w:pPr>
      <w:r>
        <w:t xml:space="preserve">R (Review): </w:t>
      </w:r>
      <w:proofErr w:type="spellStart"/>
      <w:r w:rsidR="00C7455A">
        <w:t>Kiểm</w:t>
      </w:r>
      <w:proofErr w:type="spellEnd"/>
      <w:r w:rsidR="00C7455A">
        <w:t xml:space="preserve"> </w:t>
      </w:r>
      <w:proofErr w:type="spellStart"/>
      <w:r w:rsidR="00C7455A">
        <w:t>tra</w:t>
      </w:r>
      <w:proofErr w:type="spellEnd"/>
      <w:r w:rsidR="00C7455A">
        <w:t xml:space="preserve">, </w:t>
      </w:r>
      <w:proofErr w:type="spellStart"/>
      <w:r w:rsidR="00C7455A">
        <w:t>thẩm</w:t>
      </w:r>
      <w:proofErr w:type="spellEnd"/>
      <w:r w:rsidR="00C7455A">
        <w:t xml:space="preserve"> </w:t>
      </w:r>
      <w:proofErr w:type="spellStart"/>
      <w:r w:rsidR="00C7455A">
        <w:t>định</w:t>
      </w:r>
      <w:proofErr w:type="spellEnd"/>
    </w:p>
    <w:p w14:paraId="6A85C4AF" w14:textId="7026A952" w:rsidR="00C7455A" w:rsidRPr="005325D6" w:rsidRDefault="00C7455A" w:rsidP="00C231E6">
      <w:pPr>
        <w:ind w:left="1872"/>
        <w:jc w:val="left"/>
      </w:pPr>
      <w:r>
        <w:t>I (Informed):</w:t>
      </w:r>
      <w:r w:rsidR="00FF6568">
        <w:t xml:space="preserve"> </w:t>
      </w:r>
      <w:proofErr w:type="spellStart"/>
      <w:r w:rsidR="00C37A09">
        <w:t>Được</w:t>
      </w:r>
      <w:proofErr w:type="spellEnd"/>
      <w:r w:rsidR="00C37A09">
        <w:t xml:space="preserve"> </w:t>
      </w:r>
      <w:proofErr w:type="spellStart"/>
      <w:r w:rsidR="00C37A09">
        <w:t>t</w:t>
      </w:r>
      <w:r w:rsidR="00FF6568">
        <w:t>hông</w:t>
      </w:r>
      <w:proofErr w:type="spellEnd"/>
      <w:r w:rsidR="00FF6568">
        <w:t xml:space="preserve"> </w:t>
      </w:r>
      <w:proofErr w:type="spellStart"/>
      <w:r w:rsidR="00FF6568">
        <w:t>báo</w:t>
      </w:r>
      <w:proofErr w:type="spellEnd"/>
    </w:p>
    <w:p w14:paraId="19223475" w14:textId="1F7601BD" w:rsidR="00F16A81" w:rsidRDefault="00F16A81" w:rsidP="00F16A81">
      <w:pPr>
        <w:pStyle w:val="Heading1"/>
      </w:pPr>
      <w:bookmarkStart w:id="8" w:name="_Toc27406752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68B6A40B" w14:textId="042CB9EB" w:rsidR="00BD2311" w:rsidRDefault="00344D7B" w:rsidP="00BD2311">
      <w:pPr>
        <w:pStyle w:val="Heading2"/>
      </w:pPr>
      <w:bookmarkStart w:id="9" w:name="_Toc2740675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42E52FE2" w14:textId="5B27605D" w:rsidR="0072069E" w:rsidRDefault="0072069E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0A8A86E" w14:textId="4F74AC16" w:rsidR="0072069E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>.</w:t>
      </w:r>
    </w:p>
    <w:p w14:paraId="67182BCA" w14:textId="4C30D08B" w:rsidR="00B14DFF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 w:rsidR="00535264">
        <w:t>theo</w:t>
      </w:r>
      <w:proofErr w:type="spellEnd"/>
      <w:r w:rsidR="00535264">
        <w:t xml:space="preserve"> </w:t>
      </w:r>
      <w:proofErr w:type="spellStart"/>
      <w:r w:rsidR="00535264">
        <w:t>đường</w:t>
      </w:r>
      <w:proofErr w:type="spellEnd"/>
      <w:r w:rsidR="00535264">
        <w:t xml:space="preserve"> </w:t>
      </w:r>
      <w:proofErr w:type="spellStart"/>
      <w:r w:rsidR="00535264">
        <w:t>đi</w:t>
      </w:r>
      <w:proofErr w:type="spellEnd"/>
      <w:r w:rsidR="00535264">
        <w:t xml:space="preserve"> </w:t>
      </w:r>
      <w:proofErr w:type="spellStart"/>
      <w:r w:rsidR="00535264">
        <w:t>ngắn</w:t>
      </w:r>
      <w:proofErr w:type="spellEnd"/>
      <w:r w:rsidR="00535264">
        <w:t xml:space="preserve"> </w:t>
      </w:r>
      <w:proofErr w:type="spellStart"/>
      <w:r w:rsidR="00535264">
        <w:t>nhất</w:t>
      </w:r>
      <w:proofErr w:type="spellEnd"/>
      <w:r w:rsidR="00535264">
        <w:t xml:space="preserve">, </w:t>
      </w:r>
      <w:proofErr w:type="spellStart"/>
      <w:r w:rsidR="00535264">
        <w:t>từ</w:t>
      </w:r>
      <w:proofErr w:type="spellEnd"/>
      <w:r w:rsidR="00535264">
        <w:t xml:space="preserve"> </w:t>
      </w:r>
      <w:proofErr w:type="spellStart"/>
      <w:r w:rsidR="00535264">
        <w:t>vị</w:t>
      </w:r>
      <w:proofErr w:type="spellEnd"/>
      <w:r w:rsidR="00535264">
        <w:t xml:space="preserve"> </w:t>
      </w:r>
      <w:proofErr w:type="spellStart"/>
      <w:r w:rsidR="00535264">
        <w:t>trí</w:t>
      </w:r>
      <w:proofErr w:type="spellEnd"/>
      <w:r w:rsidR="00535264">
        <w:t xml:space="preserve"> </w:t>
      </w:r>
      <w:proofErr w:type="spellStart"/>
      <w:r w:rsidR="00535264">
        <w:t>hiện</w:t>
      </w:r>
      <w:proofErr w:type="spellEnd"/>
      <w:r w:rsidR="00535264">
        <w:t xml:space="preserve"> </w:t>
      </w:r>
      <w:proofErr w:type="spellStart"/>
      <w:r w:rsidR="00535264">
        <w:t>tại</w:t>
      </w:r>
      <w:proofErr w:type="spellEnd"/>
      <w:r w:rsidR="00535264">
        <w:t xml:space="preserve"> </w:t>
      </w:r>
      <w:proofErr w:type="spellStart"/>
      <w:r w:rsidR="00535264">
        <w:t>của</w:t>
      </w:r>
      <w:proofErr w:type="spellEnd"/>
      <w:r w:rsidR="00535264">
        <w:t xml:space="preserve"> </w:t>
      </w:r>
      <w:proofErr w:type="spellStart"/>
      <w:r w:rsidR="00535264">
        <w:t>xe</w:t>
      </w:r>
      <w:proofErr w:type="spellEnd"/>
      <w:r w:rsidR="00535264">
        <w:t xml:space="preserve"> </w:t>
      </w:r>
      <w:proofErr w:type="spellStart"/>
      <w:r w:rsidR="00535264">
        <w:t>đến</w:t>
      </w:r>
      <w:proofErr w:type="spellEnd"/>
      <w:r w:rsidR="00535264">
        <w:t xml:space="preserve"> </w:t>
      </w:r>
      <w:proofErr w:type="spellStart"/>
      <w:r w:rsidR="00535264">
        <w:t>điểm</w:t>
      </w:r>
      <w:proofErr w:type="spellEnd"/>
      <w:r w:rsidR="00535264">
        <w:t xml:space="preserve"> </w:t>
      </w:r>
      <w:proofErr w:type="spellStart"/>
      <w:r w:rsidR="00535264">
        <w:t>đích</w:t>
      </w:r>
      <w:proofErr w:type="spellEnd"/>
      <w:r w:rsidR="00535264">
        <w:t xml:space="preserve"> </w:t>
      </w:r>
      <w:proofErr w:type="spellStart"/>
      <w:r w:rsidR="00535264">
        <w:t>được</w:t>
      </w:r>
      <w:proofErr w:type="spellEnd"/>
      <w:r w:rsidR="00535264">
        <w:t xml:space="preserve"> </w:t>
      </w:r>
      <w:proofErr w:type="spellStart"/>
      <w:r w:rsidR="00535264">
        <w:t>người</w:t>
      </w:r>
      <w:proofErr w:type="spellEnd"/>
      <w:r w:rsidR="00535264">
        <w:t xml:space="preserve"> </w:t>
      </w:r>
      <w:proofErr w:type="spellStart"/>
      <w:r w:rsidR="00535264">
        <w:t>khách</w:t>
      </w:r>
      <w:proofErr w:type="spellEnd"/>
      <w:r w:rsidR="00535264">
        <w:t xml:space="preserve"> </w:t>
      </w:r>
      <w:proofErr w:type="spellStart"/>
      <w:r w:rsidR="00535264">
        <w:t>chọn</w:t>
      </w:r>
      <w:proofErr w:type="spellEnd"/>
      <w:r w:rsidR="00535264">
        <w:t xml:space="preserve"> </w:t>
      </w:r>
      <w:proofErr w:type="spellStart"/>
      <w:r w:rsidR="00535264">
        <w:t>trên</w:t>
      </w:r>
      <w:proofErr w:type="spellEnd"/>
      <w:r w:rsidR="00535264">
        <w:t xml:space="preserve"> </w:t>
      </w:r>
      <w:proofErr w:type="spellStart"/>
      <w:r w:rsidR="00535264">
        <w:t>bản</w:t>
      </w:r>
      <w:proofErr w:type="spellEnd"/>
      <w:r w:rsidR="00535264">
        <w:t xml:space="preserve"> </w:t>
      </w:r>
      <w:proofErr w:type="spellStart"/>
      <w:r w:rsidR="00535264">
        <w:t>đồ</w:t>
      </w:r>
      <w:proofErr w:type="spellEnd"/>
      <w:r w:rsidR="005B46D3">
        <w:t>.</w:t>
      </w:r>
    </w:p>
    <w:p w14:paraId="0C8AAF2F" w14:textId="306C7B10" w:rsidR="00B14DFF" w:rsidRDefault="00B14DFF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B959908" w14:textId="07BD35CC" w:rsidR="00B14DFF" w:rsidRDefault="00B14DFF" w:rsidP="00AE50FB">
      <w:pPr>
        <w:pStyle w:val="ListParagraph"/>
        <w:numPr>
          <w:ilvl w:val="1"/>
          <w:numId w:val="9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>,</w:t>
      </w:r>
      <w:r w:rsidR="006024E0">
        <w:t xml:space="preserve"> </w:t>
      </w:r>
      <w:proofErr w:type="spellStart"/>
      <w:r w:rsidR="006024E0">
        <w:t>thân</w:t>
      </w:r>
      <w:proofErr w:type="spellEnd"/>
      <w:r w:rsidR="006024E0">
        <w:t xml:space="preserve"> </w:t>
      </w:r>
      <w:proofErr w:type="spellStart"/>
      <w:r w:rsidR="006024E0">
        <w:t>thiện</w:t>
      </w:r>
      <w:proofErr w:type="spellEnd"/>
      <w:r w:rsidR="006024E0">
        <w:t xml:space="preserve">, </w:t>
      </w:r>
      <w:proofErr w:type="spellStart"/>
      <w:r w:rsidR="006024E0">
        <w:t>người</w:t>
      </w:r>
      <w:proofErr w:type="spellEnd"/>
      <w:r w:rsidR="006024E0">
        <w:t xml:space="preserve"> </w:t>
      </w:r>
      <w:proofErr w:type="spellStart"/>
      <w:r w:rsidR="006024E0">
        <w:t>khách</w:t>
      </w:r>
      <w:proofErr w:type="spellEnd"/>
      <w:r w:rsidR="006024E0">
        <w:t xml:space="preserve"> du </w:t>
      </w:r>
      <w:proofErr w:type="spellStart"/>
      <w:r w:rsidR="006024E0">
        <w:t>lịch</w:t>
      </w:r>
      <w:proofErr w:type="spellEnd"/>
      <w:r w:rsidR="006024E0">
        <w:t xml:space="preserve"> </w:t>
      </w:r>
      <w:proofErr w:type="spellStart"/>
      <w:r w:rsidR="006024E0">
        <w:t>dễ</w:t>
      </w:r>
      <w:proofErr w:type="spellEnd"/>
      <w:r w:rsidR="006024E0">
        <w:t xml:space="preserve"> </w:t>
      </w:r>
      <w:proofErr w:type="spellStart"/>
      <w:r w:rsidR="006024E0">
        <w:t>sử</w:t>
      </w:r>
      <w:proofErr w:type="spellEnd"/>
      <w:r w:rsidR="006024E0">
        <w:t xml:space="preserve"> </w:t>
      </w:r>
      <w:proofErr w:type="spellStart"/>
      <w:r w:rsidR="006024E0">
        <w:t>dụng</w:t>
      </w:r>
      <w:proofErr w:type="spellEnd"/>
      <w:r w:rsidR="005B46D3">
        <w:t>.</w:t>
      </w:r>
    </w:p>
    <w:p w14:paraId="10AFC5DB" w14:textId="00C589A9" w:rsidR="006024E0" w:rsidRDefault="006024E0" w:rsidP="00AE50FB">
      <w:pPr>
        <w:pStyle w:val="ListParagraph"/>
        <w:numPr>
          <w:ilvl w:val="1"/>
          <w:numId w:val="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 w:rsidR="005B46D3">
        <w:t>.</w:t>
      </w:r>
    </w:p>
    <w:p w14:paraId="7545B323" w14:textId="13C6C99A" w:rsidR="005B46D3" w:rsidRPr="0072069E" w:rsidRDefault="005B46D3" w:rsidP="00AE50FB">
      <w:pPr>
        <w:pStyle w:val="ListParagraph"/>
        <w:numPr>
          <w:ilvl w:val="1"/>
          <w:numId w:val="9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. </w:t>
      </w:r>
    </w:p>
    <w:p w14:paraId="0D2D6649" w14:textId="2808F059" w:rsidR="00947316" w:rsidRDefault="00947316" w:rsidP="00A9178E">
      <w:pPr>
        <w:pStyle w:val="Heading2"/>
      </w:pPr>
      <w:bookmarkStart w:id="10" w:name="_Toc2740675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B46D3">
        <w:t>v</w:t>
      </w:r>
      <w:r w:rsidR="005E6C88">
        <w:t>ụ</w:t>
      </w:r>
      <w:bookmarkEnd w:id="10"/>
      <w:proofErr w:type="spellEnd"/>
    </w:p>
    <w:p w14:paraId="79F94378" w14:textId="186EE55C" w:rsidR="005B46D3" w:rsidRDefault="00675694" w:rsidP="005B46D3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buýt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 w:rsidR="00CE4EAE">
        <w:t>mỗi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du </w:t>
      </w:r>
      <w:proofErr w:type="spellStart"/>
      <w:r w:rsidR="00CE4EAE">
        <w:t>lịch</w:t>
      </w:r>
      <w:proofErr w:type="spellEnd"/>
      <w:r w:rsidR="00CE4EAE">
        <w:t xml:space="preserve"> </w:t>
      </w:r>
      <w:proofErr w:type="spellStart"/>
      <w:r w:rsidR="00CE4EAE">
        <w:t>đặc</w:t>
      </w:r>
      <w:proofErr w:type="spellEnd"/>
      <w:r w:rsidR="00CE4EAE">
        <w:t xml:space="preserve"> </w:t>
      </w:r>
      <w:proofErr w:type="spellStart"/>
      <w:r w:rsidR="00CE4EAE">
        <w:t>biệt</w:t>
      </w:r>
      <w:proofErr w:type="spellEnd"/>
      <w:r w:rsidR="00CE4EAE">
        <w:t xml:space="preserve"> </w:t>
      </w:r>
      <w:proofErr w:type="spellStart"/>
      <w:r w:rsidR="00CE4EAE">
        <w:t>sẽ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cố</w:t>
      </w:r>
      <w:proofErr w:type="spellEnd"/>
      <w:r w:rsidR="00CE4EAE">
        <w:t xml:space="preserve"> </w:t>
      </w:r>
      <w:proofErr w:type="spellStart"/>
      <w:r w:rsidR="00CE4EAE">
        <w:t>định</w:t>
      </w:r>
      <w:proofErr w:type="spellEnd"/>
      <w:r w:rsidR="00CE4EAE">
        <w:t xml:space="preserve"> </w:t>
      </w:r>
      <w:proofErr w:type="spellStart"/>
      <w:r w:rsidR="00CE4EAE">
        <w:t>trạm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điện</w:t>
      </w:r>
      <w:proofErr w:type="spellEnd"/>
      <w:r w:rsidR="00CE4EAE">
        <w:t xml:space="preserve">, </w:t>
      </w:r>
      <w:proofErr w:type="spellStart"/>
      <w:r w:rsidR="00CE4EAE">
        <w:t>khách</w:t>
      </w:r>
      <w:proofErr w:type="spellEnd"/>
      <w:r w:rsidR="00CE4EAE">
        <w:t xml:space="preserve"> </w:t>
      </w:r>
      <w:proofErr w:type="spellStart"/>
      <w:r w:rsidR="00CE4EAE">
        <w:t>hàng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thể</w:t>
      </w:r>
      <w:proofErr w:type="spellEnd"/>
      <w:r w:rsidR="00CE4EAE">
        <w:t xml:space="preserve"> </w:t>
      </w:r>
      <w:proofErr w:type="spellStart"/>
      <w:r w:rsidR="00CE4EAE">
        <w:t>đón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, </w:t>
      </w:r>
      <w:proofErr w:type="spellStart"/>
      <w:r w:rsidR="00CE4EAE">
        <w:t>lên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và</w:t>
      </w:r>
      <w:proofErr w:type="spellEnd"/>
      <w:r w:rsidR="00CE4EAE">
        <w:t xml:space="preserve"> di </w:t>
      </w:r>
      <w:proofErr w:type="spellStart"/>
      <w:r w:rsidR="00CE4EAE">
        <w:t>chuyển</w:t>
      </w:r>
      <w:proofErr w:type="spellEnd"/>
      <w:r w:rsidR="00CE4EAE">
        <w:t xml:space="preserve"> </w:t>
      </w:r>
      <w:proofErr w:type="spellStart"/>
      <w:r w:rsidR="00CE4EAE">
        <w:t>tới</w:t>
      </w:r>
      <w:proofErr w:type="spellEnd"/>
      <w:r w:rsidR="00CE4EAE">
        <w:t xml:space="preserve"> </w:t>
      </w:r>
      <w:proofErr w:type="spellStart"/>
      <w:r w:rsidR="00CE4EAE">
        <w:t>các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</w:t>
      </w:r>
      <w:proofErr w:type="spellStart"/>
      <w:r w:rsidR="00CE4EAE">
        <w:t>tiếp</w:t>
      </w:r>
      <w:proofErr w:type="spellEnd"/>
      <w:r w:rsidR="00CE4EAE">
        <w:t xml:space="preserve"> </w:t>
      </w:r>
      <w:proofErr w:type="spellStart"/>
      <w:r w:rsidR="00CE4EAE">
        <w:t>theo.</w:t>
      </w:r>
      <w:proofErr w:type="spellEnd"/>
      <w:r w:rsidR="00334E2D">
        <w:t xml:space="preserve"> </w:t>
      </w:r>
      <w:proofErr w:type="spellStart"/>
      <w:r w:rsidR="00E70231">
        <w:t>Thời</w:t>
      </w:r>
      <w:proofErr w:type="spellEnd"/>
      <w:r w:rsidR="00E70231">
        <w:t xml:space="preserve"> </w:t>
      </w:r>
      <w:proofErr w:type="spellStart"/>
      <w:r w:rsidR="00E70231">
        <w:t>gian</w:t>
      </w:r>
      <w:proofErr w:type="spellEnd"/>
      <w:r w:rsidR="00E70231">
        <w:t xml:space="preserve"> </w:t>
      </w:r>
      <w:proofErr w:type="spellStart"/>
      <w:r w:rsidR="00E70231">
        <w:t>giữa</w:t>
      </w:r>
      <w:proofErr w:type="spellEnd"/>
      <w:r w:rsidR="00E70231">
        <w:t xml:space="preserve"> 2 </w:t>
      </w:r>
      <w:proofErr w:type="spellStart"/>
      <w:r w:rsidR="00E70231">
        <w:t>chuyến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tại</w:t>
      </w:r>
      <w:proofErr w:type="spellEnd"/>
      <w:r w:rsidR="00E70231">
        <w:t xml:space="preserve"> 1 </w:t>
      </w:r>
      <w:proofErr w:type="spellStart"/>
      <w:r w:rsidR="00E70231">
        <w:t>trạm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là</w:t>
      </w:r>
      <w:proofErr w:type="spellEnd"/>
      <w:r w:rsidR="00E70231">
        <w:t xml:space="preserve"> </w:t>
      </w:r>
      <w:proofErr w:type="spellStart"/>
      <w:r w:rsidR="00E70231">
        <w:t>cố</w:t>
      </w:r>
      <w:proofErr w:type="spellEnd"/>
      <w:r w:rsidR="00E70231">
        <w:t xml:space="preserve"> </w:t>
      </w:r>
      <w:proofErr w:type="spellStart"/>
      <w:r w:rsidR="00E70231">
        <w:t>định</w:t>
      </w:r>
      <w:proofErr w:type="spellEnd"/>
      <w:r w:rsidR="00B07C56">
        <w:t xml:space="preserve">, </w:t>
      </w:r>
      <w:proofErr w:type="spellStart"/>
      <w:r w:rsidR="00B07C56">
        <w:t>thời</w:t>
      </w:r>
      <w:proofErr w:type="spellEnd"/>
      <w:r w:rsidR="00B07C56">
        <w:t xml:space="preserve"> </w:t>
      </w:r>
      <w:proofErr w:type="spellStart"/>
      <w:r w:rsidR="00B07C56">
        <w:t>gian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dừng</w:t>
      </w:r>
      <w:proofErr w:type="spellEnd"/>
      <w:r w:rsidR="00B07C56">
        <w:t xml:space="preserve"> </w:t>
      </w:r>
      <w:proofErr w:type="spellStart"/>
      <w:r w:rsidR="00B07C56">
        <w:t>đợi</w:t>
      </w:r>
      <w:proofErr w:type="spellEnd"/>
      <w:r w:rsidR="00B07C56">
        <w:t xml:space="preserve"> </w:t>
      </w:r>
      <w:proofErr w:type="spellStart"/>
      <w:r w:rsidR="00B07C56">
        <w:t>khách</w:t>
      </w:r>
      <w:proofErr w:type="spellEnd"/>
      <w:r w:rsidR="00B07C56">
        <w:t xml:space="preserve"> </w:t>
      </w:r>
      <w:proofErr w:type="spellStart"/>
      <w:r w:rsidR="00B07C56">
        <w:t>lên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cũng</w:t>
      </w:r>
      <w:proofErr w:type="spellEnd"/>
      <w:r w:rsidR="00B07C56">
        <w:t xml:space="preserve"> </w:t>
      </w:r>
      <w:proofErr w:type="spellStart"/>
      <w:r w:rsidR="00B07C56">
        <w:t>cố</w:t>
      </w:r>
      <w:proofErr w:type="spellEnd"/>
      <w:r w:rsidR="00B07C56">
        <w:t xml:space="preserve"> </w:t>
      </w:r>
      <w:proofErr w:type="spellStart"/>
      <w:r w:rsidR="00B07C56">
        <w:t>định</w:t>
      </w:r>
      <w:proofErr w:type="spellEnd"/>
      <w:r w:rsidR="00B07C56">
        <w:t xml:space="preserve">. </w:t>
      </w:r>
    </w:p>
    <w:p w14:paraId="7188314F" w14:textId="499918D8" w:rsidR="00947316" w:rsidRDefault="00947316" w:rsidP="00A9178E">
      <w:pPr>
        <w:pStyle w:val="Heading2"/>
      </w:pPr>
      <w:bookmarkStart w:id="11" w:name="_Toc27406755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115AE55F" w14:textId="30987702" w:rsidR="00222092" w:rsidRPr="00222092" w:rsidRDefault="00222092" w:rsidP="0022209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450C57">
        <w:t xml:space="preserve">. </w:t>
      </w:r>
    </w:p>
    <w:p w14:paraId="1118375C" w14:textId="055AAF74" w:rsidR="00F3362F" w:rsidRDefault="00AD13E4" w:rsidP="00A9178E">
      <w:pPr>
        <w:pStyle w:val="Heading2"/>
      </w:pPr>
      <w:bookmarkStart w:id="12" w:name="_Toc27406756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2"/>
      <w:proofErr w:type="spellEnd"/>
    </w:p>
    <w:p w14:paraId="601E4BE0" w14:textId="1CB1F4C0" w:rsidR="00450C57" w:rsidRPr="00450C57" w:rsidRDefault="00C231E6" w:rsidP="00450C5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. </w:t>
      </w:r>
    </w:p>
    <w:p w14:paraId="51906836" w14:textId="543D8E3B" w:rsidR="00802E21" w:rsidRDefault="00802E21" w:rsidP="00F16A81">
      <w:pPr>
        <w:pStyle w:val="Heading1"/>
      </w:pPr>
      <w:bookmarkStart w:id="13" w:name="_Toc27406757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262A9928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nội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bộ</w:t>
      </w:r>
      <w:proofErr w:type="spellEnd"/>
    </w:p>
    <w:p w14:paraId="4B424775" w14:textId="23175135" w:rsidR="00CF32C6" w:rsidRPr="00C231E6" w:rsidRDefault="0009588A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Vào</w:t>
      </w:r>
      <w:proofErr w:type="spellEnd"/>
      <w:r w:rsidRPr="00C231E6">
        <w:rPr>
          <w:iCs/>
        </w:rPr>
        <w:t xml:space="preserve"> 9h </w:t>
      </w:r>
      <w:proofErr w:type="spellStart"/>
      <w:r w:rsidRPr="00C231E6">
        <w:rPr>
          <w:iCs/>
        </w:rPr>
        <w:t>sáng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thứ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tuần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phòng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việc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tổ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ban</w:t>
      </w:r>
      <w:r w:rsidR="00CF14CE" w:rsidRPr="00C231E6">
        <w:rPr>
          <w:iCs/>
        </w:rPr>
        <w:t xml:space="preserve">. </w:t>
      </w:r>
    </w:p>
    <w:p w14:paraId="50931FE4" w14:textId="019B98B3" w:rsidR="00CF14CE" w:rsidRPr="00C231E6" w:rsidRDefault="00CF14CE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 Nguyễn Thị </w:t>
      </w:r>
      <w:proofErr w:type="spellStart"/>
      <w:r w:rsidRPr="00C231E6">
        <w:rPr>
          <w:iCs/>
        </w:rPr>
        <w:t>Hoài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="00574C36" w:rsidRPr="00C231E6">
        <w:rPr>
          <w:iCs/>
        </w:rPr>
        <w:t>.</w:t>
      </w:r>
    </w:p>
    <w:p w14:paraId="493DB1C4" w14:textId="535231A9" w:rsidR="00574C36" w:rsidRPr="00C231E6" w:rsidRDefault="00574C36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cần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xét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đổi</w:t>
      </w:r>
      <w:proofErr w:type="spellEnd"/>
      <w:r w:rsidRPr="00C231E6">
        <w:rPr>
          <w:iCs/>
        </w:rPr>
        <w:t xml:space="preserve"> chi </w:t>
      </w:r>
      <w:proofErr w:type="spellStart"/>
      <w:r w:rsidRPr="00C231E6">
        <w:rPr>
          <w:iCs/>
        </w:rPr>
        <w:t>tiết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Pr="00C231E6">
        <w:rPr>
          <w:iCs/>
        </w:rPr>
        <w:t xml:space="preserve"> </w:t>
      </w:r>
      <w:r w:rsidR="00EB3ACC" w:rsidRPr="00C231E6">
        <w:rPr>
          <w:iCs/>
        </w:rPr>
        <w:t xml:space="preserve">email </w:t>
      </w:r>
      <w:proofErr w:type="spellStart"/>
      <w:r w:rsidR="00EB3ACC" w:rsidRPr="00C231E6">
        <w:rPr>
          <w:iCs/>
        </w:rPr>
        <w:t>cho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tất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cả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thành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viên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trong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dự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án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11h59 </w:t>
      </w:r>
      <w:proofErr w:type="spellStart"/>
      <w:r w:rsidR="00EB3ACC" w:rsidRPr="00C231E6">
        <w:rPr>
          <w:iCs/>
        </w:rPr>
        <w:t>thứ</w:t>
      </w:r>
      <w:proofErr w:type="spellEnd"/>
      <w:r w:rsidR="00EB3ACC" w:rsidRPr="00C231E6">
        <w:rPr>
          <w:iCs/>
        </w:rPr>
        <w:t xml:space="preserve"> 7 </w:t>
      </w:r>
      <w:proofErr w:type="spellStart"/>
      <w:r w:rsidR="00EB3ACC" w:rsidRPr="00C231E6">
        <w:rPr>
          <w:iCs/>
        </w:rPr>
        <w:t>kế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đó</w:t>
      </w:r>
      <w:proofErr w:type="spellEnd"/>
      <w:r w:rsidR="00EB3ACC" w:rsidRPr="00C231E6">
        <w:rPr>
          <w:iCs/>
        </w:rPr>
        <w:t xml:space="preserve">. </w:t>
      </w:r>
    </w:p>
    <w:p w14:paraId="1347F704" w14:textId="7F97649C" w:rsidR="00430D8F" w:rsidRPr="00C231E6" w:rsidRDefault="00430D8F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qua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bắt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tốt</w:t>
      </w:r>
      <w:proofErr w:type="spellEnd"/>
      <w:r w:rsidRPr="00C231E6">
        <w:rPr>
          <w:iCs/>
        </w:rPr>
        <w:t>.</w:t>
      </w:r>
    </w:p>
    <w:p w14:paraId="5042BED5" w14:textId="6DFBA4D6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với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khách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hàng</w:t>
      </w:r>
      <w:proofErr w:type="spellEnd"/>
    </w:p>
    <w:p w14:paraId="69EFA2CC" w14:textId="1D425974" w:rsidR="00430D8F" w:rsidRPr="00C231E6" w:rsidRDefault="00A12A5F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với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="00B02D2A" w:rsidRPr="00C231E6">
        <w:rPr>
          <w:iCs/>
        </w:rPr>
        <w:t>diễn</w:t>
      </w:r>
      <w:proofErr w:type="spellEnd"/>
      <w:r w:rsidR="00B02D2A" w:rsidRPr="00C231E6">
        <w:rPr>
          <w:iCs/>
        </w:rPr>
        <w:t xml:space="preserve"> ra </w:t>
      </w:r>
      <w:proofErr w:type="spellStart"/>
      <w:r w:rsidR="000B0593" w:rsidRPr="00C231E6">
        <w:rPr>
          <w:iCs/>
        </w:rPr>
        <w:t>vào</w:t>
      </w:r>
      <w:proofErr w:type="spellEnd"/>
      <w:r w:rsidR="000B0593" w:rsidRPr="00C231E6">
        <w:rPr>
          <w:iCs/>
        </w:rPr>
        <w:t xml:space="preserve"> </w:t>
      </w:r>
      <w:r w:rsidR="00690F47" w:rsidRPr="00C231E6">
        <w:rPr>
          <w:iCs/>
        </w:rPr>
        <w:t xml:space="preserve">15h </w:t>
      </w:r>
      <w:proofErr w:type="spellStart"/>
      <w:r w:rsidR="00690F47" w:rsidRPr="00C231E6">
        <w:rPr>
          <w:iCs/>
        </w:rPr>
        <w:t>các</w:t>
      </w:r>
      <w:proofErr w:type="spellEnd"/>
      <w:r w:rsidR="00690F47" w:rsidRPr="00C231E6">
        <w:rPr>
          <w:iCs/>
        </w:rPr>
        <w:t xml:space="preserve"> </w:t>
      </w:r>
      <w:proofErr w:type="spellStart"/>
      <w:r w:rsidR="00690F47" w:rsidRPr="00C231E6">
        <w:rPr>
          <w:iCs/>
        </w:rPr>
        <w:t>ngày</w:t>
      </w:r>
      <w:proofErr w:type="spellEnd"/>
      <w:r w:rsidR="00690F47" w:rsidRPr="00C231E6">
        <w:rPr>
          <w:iCs/>
        </w:rPr>
        <w:t xml:space="preserve"> </w:t>
      </w:r>
    </w:p>
    <w:p w14:paraId="156E7B8E" w14:textId="3C19F72D" w:rsidR="00690F47" w:rsidRPr="00C231E6" w:rsidRDefault="00690F47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="002D5324" w:rsidRPr="00C231E6">
        <w:rPr>
          <w:iCs/>
        </w:rPr>
        <w:t xml:space="preserve"> qua email </w:t>
      </w:r>
      <w:proofErr w:type="spellStart"/>
      <w:r w:rsidR="002D5324" w:rsidRPr="00C231E6">
        <w:rPr>
          <w:iCs/>
        </w:rPr>
        <w:t>sớm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ngày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diễn</w:t>
      </w:r>
      <w:proofErr w:type="spellEnd"/>
      <w:r w:rsidRPr="00C231E6">
        <w:rPr>
          <w:iCs/>
        </w:rPr>
        <w:t xml:space="preserve"> ra</w:t>
      </w:r>
    </w:p>
    <w:p w14:paraId="6F7B4FEF" w14:textId="174EE465" w:rsidR="003C30B8" w:rsidRPr="00C231E6" w:rsidRDefault="002D5324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Ngoài</w:t>
      </w:r>
      <w:proofErr w:type="spellEnd"/>
      <w:r w:rsidRPr="00C231E6">
        <w:rPr>
          <w:iCs/>
        </w:rPr>
        <w:t xml:space="preserve"> ra,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những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vấn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xuất</w:t>
      </w:r>
      <w:proofErr w:type="spellEnd"/>
      <w:r w:rsidRPr="00C231E6">
        <w:rPr>
          <w:iCs/>
        </w:rPr>
        <w:t xml:space="preserve">, 2 </w:t>
      </w:r>
      <w:proofErr w:type="spellStart"/>
      <w:r w:rsidRPr="00C231E6">
        <w:rPr>
          <w:iCs/>
        </w:rPr>
        <w:t>phía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thể</w:t>
      </w:r>
      <w:proofErr w:type="spellEnd"/>
      <w:r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liên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hệ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và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thống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nhất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tổ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chức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các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cuộc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họp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phát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sinh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khác</w:t>
      </w:r>
      <w:proofErr w:type="spellEnd"/>
    </w:p>
    <w:p w14:paraId="489CACB7" w14:textId="54322930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hợp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cẩn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. </w:t>
      </w:r>
    </w:p>
    <w:p w14:paraId="23630AE1" w14:textId="29EA939E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Kênh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thông</w:t>
      </w:r>
      <w:proofErr w:type="spellEnd"/>
      <w:r w:rsidRPr="00C231E6">
        <w:rPr>
          <w:iCs/>
        </w:rPr>
        <w:t xml:space="preserve"> tin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chính</w:t>
      </w:r>
      <w:proofErr w:type="spellEnd"/>
      <w:r w:rsidRPr="00C231E6">
        <w:rPr>
          <w:iCs/>
        </w:rPr>
        <w:t xml:space="preserve">: Email, </w:t>
      </w: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4" w:name="_Toc27406758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Heading2"/>
      </w:pPr>
      <w:bookmarkStart w:id="15" w:name="_Toc27406759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335155E3" w:rsidR="00451DC3" w:rsidRPr="00C231E6" w:rsidRDefault="003C30B8" w:rsidP="00451DC3">
      <w:pPr>
        <w:rPr>
          <w:b/>
          <w:iCs/>
        </w:rPr>
      </w:pPr>
      <w:proofErr w:type="spellStart"/>
      <w:r w:rsidRPr="00C231E6">
        <w:rPr>
          <w:b/>
          <w:iCs/>
        </w:rPr>
        <w:t>Hệ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thống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dụng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cần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đáp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tính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năng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sau</w:t>
      </w:r>
      <w:proofErr w:type="spellEnd"/>
      <w:r w:rsidRPr="00C231E6">
        <w:rPr>
          <w:b/>
          <w:iCs/>
        </w:rPr>
        <w:t>:</w:t>
      </w:r>
    </w:p>
    <w:p w14:paraId="5258B9C2" w14:textId="2C8158AC" w:rsidR="003C30B8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dụng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đồ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="006F0C9B" w:rsidRPr="00C231E6">
        <w:rPr>
          <w:iCs/>
        </w:rPr>
        <w:t>.</w:t>
      </w:r>
    </w:p>
    <w:p w14:paraId="5A4C1F4C" w14:textId="01AB87B2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lựa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theo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năng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màn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hình</w:t>
      </w:r>
      <w:proofErr w:type="spellEnd"/>
      <w:r w:rsidR="006F0C9B" w:rsidRPr="00C231E6">
        <w:rPr>
          <w:iCs/>
        </w:rPr>
        <w:t>.</w:t>
      </w:r>
    </w:p>
    <w:p w14:paraId="579CB694" w14:textId="33DEB3FC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đúng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đường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đảm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bảo</w:t>
      </w:r>
      <w:proofErr w:type="spellEnd"/>
      <w:r w:rsidRPr="00C231E6">
        <w:rPr>
          <w:iCs/>
        </w:rPr>
        <w:t xml:space="preserve"> an </w:t>
      </w:r>
      <w:proofErr w:type="spellStart"/>
      <w:r w:rsidRPr="00C231E6">
        <w:rPr>
          <w:iCs/>
        </w:rPr>
        <w:t>toàn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tìm</w:t>
      </w:r>
      <w:proofErr w:type="spellEnd"/>
      <w:r w:rsidRPr="00C231E6">
        <w:rPr>
          <w:iCs/>
        </w:rPr>
        <w:t xml:space="preserve"> ra </w:t>
      </w:r>
      <w:proofErr w:type="spellStart"/>
      <w:r w:rsidRPr="00C231E6">
        <w:rPr>
          <w:iCs/>
        </w:rPr>
        <w:t>lộ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ngắn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cho</w:t>
      </w:r>
      <w:proofErr w:type="spellEnd"/>
      <w:r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điểm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đến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yêu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cầu</w:t>
      </w:r>
      <w:proofErr w:type="spellEnd"/>
      <w:r w:rsidR="006F0C9B" w:rsidRPr="00C231E6">
        <w:rPr>
          <w:iCs/>
        </w:rPr>
        <w:t>.</w:t>
      </w:r>
    </w:p>
    <w:p w14:paraId="6DEBA90C" w14:textId="00C8D6A2" w:rsidR="00782023" w:rsidRPr="00C231E6" w:rsidRDefault="00782023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gặp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tục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</w:t>
      </w:r>
      <w:proofErr w:type="spellEnd"/>
      <w:r w:rsidR="006F0C9B" w:rsidRPr="00C231E6">
        <w:rPr>
          <w:iCs/>
        </w:rPr>
        <w:t>.</w:t>
      </w:r>
    </w:p>
    <w:p w14:paraId="2480D2F3" w14:textId="6EDE59E0" w:rsidR="00782023" w:rsidRDefault="00B6203E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Trong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quá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di </w:t>
      </w:r>
      <w:proofErr w:type="spellStart"/>
      <w:r w:rsidRPr="00C231E6">
        <w:rPr>
          <w:iCs/>
        </w:rPr>
        <w:t>chuyển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dùng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điểm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đến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sẽ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âm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thanh</w:t>
      </w:r>
      <w:proofErr w:type="spellEnd"/>
      <w:r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thuyết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trình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về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địa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điểm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khách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sắp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tới</w:t>
      </w:r>
      <w:proofErr w:type="spellEnd"/>
      <w:r w:rsidR="006F0C9B" w:rsidRPr="00C231E6">
        <w:rPr>
          <w:iCs/>
        </w:rPr>
        <w:t xml:space="preserve">. </w:t>
      </w:r>
    </w:p>
    <w:p w14:paraId="632AD5F1" w14:textId="77777777" w:rsidR="00C231E6" w:rsidRPr="00C231E6" w:rsidRDefault="00C231E6" w:rsidP="00C231E6">
      <w:pPr>
        <w:ind w:left="360"/>
        <w:rPr>
          <w:iCs/>
        </w:rPr>
      </w:pPr>
    </w:p>
    <w:p w14:paraId="3E3E10EA" w14:textId="243FE590" w:rsidR="007671BD" w:rsidRDefault="00B34199" w:rsidP="005B4EA6">
      <w:pPr>
        <w:pStyle w:val="Heading2"/>
      </w:pPr>
      <w:bookmarkStart w:id="16" w:name="_Toc27406760"/>
      <w:r>
        <w:lastRenderedPageBreak/>
        <w:t>Work Breakdown Structure</w:t>
      </w:r>
      <w:bookmarkEnd w:id="16"/>
    </w:p>
    <w:p w14:paraId="42568467" w14:textId="77777777" w:rsidR="00C231E6" w:rsidRPr="00C231E6" w:rsidRDefault="00C231E6" w:rsidP="00C231E6"/>
    <w:p w14:paraId="280373C5" w14:textId="261DADB0" w:rsidR="005B4EA6" w:rsidRDefault="00E9067F" w:rsidP="005B4EA6">
      <w:r w:rsidRPr="00E9067F">
        <w:rPr>
          <w:noProof/>
        </w:rPr>
        <w:drawing>
          <wp:inline distT="0" distB="0" distL="0" distR="0" wp14:anchorId="229E918C" wp14:editId="2E6A041A">
            <wp:extent cx="5575300" cy="7514590"/>
            <wp:effectExtent l="0" t="0" r="635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7AE3" w14:textId="4FB370D3" w:rsidR="00017800" w:rsidRDefault="00017800" w:rsidP="005B4EA6"/>
    <w:p w14:paraId="64586540" w14:textId="77777777" w:rsidR="00017800" w:rsidRPr="005B4EA6" w:rsidRDefault="00017800" w:rsidP="005B4EA6"/>
    <w:p w14:paraId="7CB60D16" w14:textId="4C7F6D26" w:rsidR="002814C8" w:rsidRDefault="002814C8" w:rsidP="00E31DB9">
      <w:pPr>
        <w:pStyle w:val="Heading2"/>
      </w:pPr>
      <w:bookmarkStart w:id="17" w:name="_Toc2740676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4F8B3068" w14:textId="35613BEA" w:rsidR="00F45AD4" w:rsidRDefault="00F45AD4" w:rsidP="00AE50FB">
      <w:pPr>
        <w:pStyle w:val="ListParagraph"/>
        <w:numPr>
          <w:ilvl w:val="0"/>
          <w:numId w:val="1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6E4444A4" w14:textId="70471A95" w:rsidR="00F45AD4" w:rsidRDefault="00F45AD4" w:rsidP="00F45AD4">
      <w:pPr>
        <w:ind w:left="576"/>
      </w:pPr>
      <w:proofErr w:type="spellStart"/>
      <w:r>
        <w:t>Tồng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6F0A22">
        <w:t>2</w:t>
      </w:r>
      <w:r w:rsidR="00A406F8">
        <w:t>0</w:t>
      </w:r>
      <w:r w:rsidR="006F0A22">
        <w:t xml:space="preserve"> </w:t>
      </w:r>
      <w:proofErr w:type="spellStart"/>
      <w:r w:rsidR="006F0A22">
        <w:t>ngày</w:t>
      </w:r>
      <w:proofErr w:type="spellEnd"/>
      <w:r w:rsidR="006F0A22">
        <w:t xml:space="preserve"> </w:t>
      </w:r>
      <w:proofErr w:type="spellStart"/>
      <w:r w:rsidR="006F0A22">
        <w:t>được</w:t>
      </w:r>
      <w:proofErr w:type="spellEnd"/>
      <w:r w:rsidR="006F0A22">
        <w:t xml:space="preserve"> </w:t>
      </w:r>
      <w:proofErr w:type="spellStart"/>
      <w:r w:rsidR="006F0A22">
        <w:t>phân</w:t>
      </w:r>
      <w:proofErr w:type="spellEnd"/>
      <w:r w:rsidR="006F0A22">
        <w:t xml:space="preserve"> chia </w:t>
      </w:r>
      <w:proofErr w:type="spellStart"/>
      <w:r w:rsidR="006F0A22">
        <w:t>như</w:t>
      </w:r>
      <w:proofErr w:type="spellEnd"/>
      <w:r w:rsidR="006F0A22">
        <w:t xml:space="preserve"> </w:t>
      </w:r>
      <w:proofErr w:type="spellStart"/>
      <w:r w:rsidR="006F0A22">
        <w:t>sau</w:t>
      </w:r>
      <w:proofErr w:type="spellEnd"/>
      <w:r w:rsidR="006F0A22">
        <w:t>:</w:t>
      </w:r>
    </w:p>
    <w:p w14:paraId="18656041" w14:textId="35A8873B" w:rsidR="006F0A22" w:rsidRDefault="006F0A22" w:rsidP="00AE50FB">
      <w:pPr>
        <w:pStyle w:val="ListParagraph"/>
        <w:numPr>
          <w:ilvl w:val="0"/>
          <w:numId w:val="15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r w:rsidR="00A406F8">
        <w:t>4</w:t>
      </w:r>
      <w:r>
        <w:t xml:space="preserve"> </w:t>
      </w:r>
      <w:proofErr w:type="spellStart"/>
      <w:r>
        <w:t>ngày</w:t>
      </w:r>
      <w:proofErr w:type="spellEnd"/>
    </w:p>
    <w:p w14:paraId="435F7A29" w14:textId="4204F236" w:rsidR="005835B3" w:rsidRDefault="005835B3" w:rsidP="00AE50FB">
      <w:pPr>
        <w:pStyle w:val="ListParagraph"/>
        <w:numPr>
          <w:ilvl w:val="0"/>
          <w:numId w:val="15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demo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:</w:t>
      </w:r>
      <w:r w:rsidR="00F73629">
        <w:t xml:space="preserve"> 1</w:t>
      </w:r>
      <w:r w:rsidR="00A76841">
        <w:t>5</w:t>
      </w:r>
      <w:r>
        <w:t xml:space="preserve"> </w:t>
      </w:r>
      <w:proofErr w:type="spellStart"/>
      <w:r>
        <w:t>ngày</w:t>
      </w:r>
      <w:proofErr w:type="spellEnd"/>
    </w:p>
    <w:p w14:paraId="3A58021E" w14:textId="2096494F" w:rsidR="005835B3" w:rsidRPr="00A76841" w:rsidRDefault="00225707" w:rsidP="00A76841">
      <w:pPr>
        <w:pStyle w:val="ListParagraph"/>
        <w:numPr>
          <w:ilvl w:val="0"/>
          <w:numId w:val="15"/>
        </w:numPr>
        <w:rPr>
          <w:b/>
        </w:rPr>
      </w:pPr>
      <w:r w:rsidRPr="00A76841">
        <w:rPr>
          <w:b/>
        </w:rPr>
        <w:t xml:space="preserve">Thanh </w:t>
      </w:r>
      <w:proofErr w:type="spellStart"/>
      <w:r w:rsidRPr="00A76841">
        <w:rPr>
          <w:b/>
        </w:rPr>
        <w:t>lý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hợp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đồng</w:t>
      </w:r>
      <w:proofErr w:type="spellEnd"/>
      <w:r w:rsidRPr="00A76841">
        <w:rPr>
          <w:b/>
        </w:rPr>
        <w:t xml:space="preserve"> </w:t>
      </w:r>
    </w:p>
    <w:p w14:paraId="7C5A34C6" w14:textId="3BA3E665" w:rsidR="00225707" w:rsidRDefault="00225707" w:rsidP="00AE50FB">
      <w:pPr>
        <w:pStyle w:val="ListParagraph"/>
        <w:numPr>
          <w:ilvl w:val="0"/>
          <w:numId w:val="14"/>
        </w:numPr>
      </w:pPr>
      <w:proofErr w:type="spellStart"/>
      <w:r w:rsidRPr="00225707">
        <w:t>Thời</w:t>
      </w:r>
      <w:proofErr w:type="spellEnd"/>
      <w:r w:rsidRPr="00225707">
        <w:t xml:space="preserve"> </w:t>
      </w:r>
      <w:proofErr w:type="spellStart"/>
      <w:r>
        <w:t>gian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19CA7B06" w14:textId="1D85AF93" w:rsidR="00225707" w:rsidRDefault="00D63721" w:rsidP="00D63721">
      <w:pPr>
        <w:ind w:left="576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CAD6136" w14:textId="26B5D59B" w:rsidR="00D63721" w:rsidRDefault="00FB4A04" w:rsidP="00D63721">
      <w:pPr>
        <w:ind w:left="576"/>
      </w:pPr>
      <w:proofErr w:type="spellStart"/>
      <w:r>
        <w:t>Ngày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07/12/2019</w:t>
      </w:r>
    </w:p>
    <w:p w14:paraId="28D06830" w14:textId="4195E0A2" w:rsidR="00FB4A04" w:rsidRDefault="003B3C99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3B3C99">
        <w:rPr>
          <w:b/>
        </w:rPr>
        <w:t>Giai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đoạn</w:t>
      </w:r>
      <w:proofErr w:type="spellEnd"/>
      <w:r w:rsidRPr="003B3C99">
        <w:rPr>
          <w:b/>
        </w:rPr>
        <w:t xml:space="preserve"> 1: </w:t>
      </w:r>
      <w:proofErr w:type="spellStart"/>
      <w:r w:rsidRPr="003B3C99">
        <w:rPr>
          <w:b/>
        </w:rPr>
        <w:t>Khảo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sát</w:t>
      </w:r>
      <w:proofErr w:type="spellEnd"/>
      <w:r w:rsidRPr="003B3C99">
        <w:rPr>
          <w:b/>
        </w:rPr>
        <w:t xml:space="preserve"> </w:t>
      </w:r>
    </w:p>
    <w:p w14:paraId="2DD785DD" w14:textId="06DD29F1" w:rsidR="0006543C" w:rsidRPr="0006543C" w:rsidRDefault="0006543C" w:rsidP="0006543C">
      <w:pPr>
        <w:pStyle w:val="ListParagraph"/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(07/12/2019)</w:t>
      </w:r>
    </w:p>
    <w:p w14:paraId="79496B94" w14:textId="12D02E9E" w:rsidR="000D54AF" w:rsidRDefault="000D54AF" w:rsidP="000D54AF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7991B5E" w14:textId="0BBAB49F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14AFFE46" w14:textId="25D60A52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1F56BB11" w14:textId="04A2B1CF" w:rsidR="00D728D4" w:rsidRDefault="00D728D4" w:rsidP="00AE50FB">
      <w:pPr>
        <w:pStyle w:val="ListParagraph"/>
        <w:numPr>
          <w:ilvl w:val="2"/>
          <w:numId w:val="9"/>
        </w:numPr>
      </w:pPr>
      <w:r>
        <w:t>Lê Tuấn Thành</w:t>
      </w:r>
    </w:p>
    <w:p w14:paraId="3789BC74" w14:textId="77777777" w:rsidR="00476050" w:rsidRPr="000D54AF" w:rsidRDefault="00D728D4" w:rsidP="00374E6A">
      <w:r>
        <w:t xml:space="preserve">        </w:t>
      </w:r>
    </w:p>
    <w:tbl>
      <w:tblPr>
        <w:tblW w:w="85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4"/>
        <w:gridCol w:w="1998"/>
        <w:gridCol w:w="2164"/>
        <w:gridCol w:w="2015"/>
      </w:tblGrid>
      <w:tr w:rsidR="00476050" w14:paraId="015CAC5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0F7A1E" w14:textId="77777777" w:rsidR="00476050" w:rsidRDefault="00476050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998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CB1C7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16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CD1A2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201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205F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8571E1" w14:paraId="75B8478D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4CD2AF" w14:textId="6637C814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Quan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nghiệp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vụ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3B632F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8DEAF" w14:textId="0CCFAF63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3CCE6" w14:textId="65AB0A2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7AA7BBF5" w14:textId="77777777" w:rsidTr="00F73629">
        <w:trPr>
          <w:trHeight w:val="583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EEAC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Phỏng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vấn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DA1F76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5F00D" w14:textId="6272DD8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6D1B4" w14:textId="6EA4359D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2375C12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2907B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dò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CD7682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81911" w14:textId="33C69B0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F671B9" w14:textId="4517C36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</w:tbl>
    <w:p w14:paraId="708BF856" w14:textId="35AFE24F" w:rsidR="00D728D4" w:rsidRPr="000D54AF" w:rsidRDefault="00D728D4" w:rsidP="00374E6A"/>
    <w:p w14:paraId="3F889911" w14:textId="50235D93" w:rsidR="00182BCE" w:rsidRDefault="00B90F66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B17AE0">
        <w:rPr>
          <w:b/>
        </w:rPr>
        <w:t>Giai</w:t>
      </w:r>
      <w:proofErr w:type="spellEnd"/>
      <w:r w:rsidRPr="00B17AE0">
        <w:rPr>
          <w:b/>
        </w:rPr>
        <w:t xml:space="preserve"> </w:t>
      </w:r>
      <w:proofErr w:type="spellStart"/>
      <w:r w:rsidRPr="00B17AE0">
        <w:rPr>
          <w:b/>
        </w:rPr>
        <w:t>đoạn</w:t>
      </w:r>
      <w:proofErr w:type="spellEnd"/>
      <w:r w:rsidRPr="00B17AE0">
        <w:rPr>
          <w:b/>
        </w:rPr>
        <w:t xml:space="preserve"> 2: </w:t>
      </w:r>
      <w:proofErr w:type="spellStart"/>
      <w:r w:rsidR="00455370" w:rsidRPr="00B17AE0">
        <w:rPr>
          <w:b/>
        </w:rPr>
        <w:t>Phân</w:t>
      </w:r>
      <w:proofErr w:type="spellEnd"/>
      <w:r w:rsidR="00455370" w:rsidRPr="00B17AE0">
        <w:rPr>
          <w:b/>
        </w:rPr>
        <w:t xml:space="preserve"> </w:t>
      </w:r>
      <w:proofErr w:type="spellStart"/>
      <w:r w:rsidR="00455370" w:rsidRPr="00B17AE0">
        <w:rPr>
          <w:b/>
        </w:rPr>
        <w:t>tích</w:t>
      </w:r>
      <w:proofErr w:type="spellEnd"/>
      <w:r w:rsidR="00455370" w:rsidRPr="00B17AE0">
        <w:rPr>
          <w:b/>
        </w:rPr>
        <w:t xml:space="preserve"> </w:t>
      </w:r>
      <w:proofErr w:type="spellStart"/>
      <w:r w:rsidR="00E9067F">
        <w:rPr>
          <w:b/>
        </w:rPr>
        <w:t>thiết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kế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hệ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thống</w:t>
      </w:r>
      <w:proofErr w:type="spellEnd"/>
    </w:p>
    <w:p w14:paraId="1B0C0B09" w14:textId="75CA5E7F" w:rsidR="00B0644B" w:rsidRDefault="00B0644B" w:rsidP="00375F64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(0</w:t>
      </w:r>
      <w:r w:rsidR="00A406F8">
        <w:t>8</w:t>
      </w:r>
      <w:r>
        <w:t xml:space="preserve">/12/2019 – </w:t>
      </w:r>
      <w:r w:rsidR="00A406F8">
        <w:t>9</w:t>
      </w:r>
      <w:r>
        <w:t>/12/2019)</w:t>
      </w:r>
    </w:p>
    <w:p w14:paraId="003A93F0" w14:textId="1F268417" w:rsidR="00B0644B" w:rsidRDefault="00375F64" w:rsidP="00B0644B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5162A34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5E5DC1DD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E7D269D" w14:textId="1C0C6927" w:rsidR="00375F64" w:rsidRDefault="00C828D1" w:rsidP="00AE50FB">
      <w:pPr>
        <w:pStyle w:val="ListParagraph"/>
        <w:numPr>
          <w:ilvl w:val="0"/>
          <w:numId w:val="17"/>
        </w:numPr>
      </w:pPr>
      <w:r>
        <w:t>Lê Tuấn Thành</w:t>
      </w:r>
    </w:p>
    <w:p w14:paraId="2220EF83" w14:textId="480DD52A" w:rsidR="00567F20" w:rsidRDefault="00567F20" w:rsidP="00567F20">
      <w:pPr>
        <w:pStyle w:val="ListParagraph"/>
        <w:numPr>
          <w:ilvl w:val="0"/>
          <w:numId w:val="17"/>
        </w:numPr>
      </w:pPr>
      <w:r>
        <w:t xml:space="preserve">Nguyễn Thị </w:t>
      </w:r>
      <w:proofErr w:type="spellStart"/>
      <w:r>
        <w:t>Hoài</w:t>
      </w:r>
      <w:proofErr w:type="spellEnd"/>
    </w:p>
    <w:p w14:paraId="3C9A297D" w14:textId="538536D2" w:rsidR="00E9067F" w:rsidRPr="00A406F8" w:rsidRDefault="00E9067F" w:rsidP="00A406F8">
      <w:pPr>
        <w:ind w:left="720"/>
        <w:rPr>
          <w:i/>
        </w:rPr>
      </w:pPr>
      <w:proofErr w:type="spellStart"/>
      <w:r w:rsidRPr="00A406F8">
        <w:rPr>
          <w:i/>
        </w:rPr>
        <w:t>Xây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dựng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các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tập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  <w:r w:rsidRPr="00A406F8">
        <w:rPr>
          <w:i/>
        </w:rPr>
        <w:t xml:space="preserve">, </w:t>
      </w:r>
      <w:proofErr w:type="spellStart"/>
      <w:r w:rsidRPr="00A406F8">
        <w:rPr>
          <w:i/>
        </w:rPr>
        <w:t>luật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</w:p>
    <w:p w14:paraId="4E09AF6A" w14:textId="168B21CE" w:rsidR="00B0644B" w:rsidRDefault="00B0644B" w:rsidP="00A406F8"/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1530"/>
        <w:gridCol w:w="1350"/>
        <w:gridCol w:w="2070"/>
        <w:gridCol w:w="1705"/>
      </w:tblGrid>
      <w:tr w:rsidR="00071114" w14:paraId="6B3E88E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30BC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r>
              <w:rPr>
                <w:rFonts w:cs="Times New Roman"/>
                <w:sz w:val="28"/>
                <w:szCs w:val="28"/>
              </w:rPr>
              <w:br w:type="page"/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530" w:type="dxa"/>
            <w:shd w:val="clear" w:color="auto" w:fill="F2F2F2" w:themeFill="background1" w:themeFillShade="F2"/>
          </w:tcPr>
          <w:p w14:paraId="5549A4EF" w14:textId="0A77E88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81D8D" w14:textId="1719D694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2638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91A39D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513C3" w14:paraId="2ECB6A9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657E9" w14:textId="42C93DE5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đường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37DB31D" w14:textId="258178B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771C4" w14:textId="5C3E779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144A29" w14:textId="7696CF42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</w:t>
            </w:r>
            <w:r w:rsidR="004513C3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08</w:t>
            </w:r>
            <w:r w:rsidR="004513C3">
              <w:rPr>
                <w:rFonts w:cs="Times New Roman"/>
                <w:szCs w:val="26"/>
              </w:rPr>
              <w:t>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6DFE8D" w14:textId="55B0FDE6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701C9280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44CEA" w14:textId="0150430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3AE9FCB1" w14:textId="76E58963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779BD" w14:textId="6992AC5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95FB22" w14:textId="58012F1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D03F64" w14:textId="3CCD8B29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1EA2BA93" w14:textId="77777777" w:rsidTr="00F73629">
        <w:trPr>
          <w:trHeight w:val="504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D3B07" w14:textId="261AF8F6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530" w:type="dxa"/>
            <w:vMerge w:val="restart"/>
            <w:shd w:val="clear" w:color="auto" w:fill="FFFFFF"/>
          </w:tcPr>
          <w:p w14:paraId="345B1B4D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2B7A680F" w14:textId="5742AFB2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  <w:p w14:paraId="3D3E486F" w14:textId="5468E5BF" w:rsidR="00A406F8" w:rsidRDefault="00A406F8" w:rsidP="00A406F8">
            <w:pPr>
              <w:spacing w:before="60" w:after="60" w:line="312" w:lineRule="auto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E3F34" w14:textId="4D7D9641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B888D" w14:textId="6BEE66B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82812E" w14:textId="6DB1C27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46F88D2D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C4C6D" w14:textId="3D0283B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mờ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khoảng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cách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xe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tới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đèn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vMerge/>
            <w:shd w:val="clear" w:color="auto" w:fill="FFFFFF"/>
          </w:tcPr>
          <w:p w14:paraId="4A53E195" w14:textId="04DE9A1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6CE630" w14:textId="674159BD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C78B32" w14:textId="767A75B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3A2C7" w14:textId="2976359E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7699ABAF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CCBDE" w14:textId="55E1E26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đèn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DEDE8EC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5972919D" w14:textId="559FC8F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5D94B" w14:textId="6F02CCA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DDDD53" w14:textId="3F340AB0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09325" w14:textId="492FF4B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3C637ACF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5C5017" w14:textId="4F75042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0E470537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0DD23B57" w14:textId="55B7FBE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792B0A" w14:textId="6B50978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7510AC" w14:textId="592B2C7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D903E" w14:textId="551EA5D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66D4FC57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C75677" w14:textId="6D92A623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16C4E131" w14:textId="39084B01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4CECD8" w14:textId="2C2DF86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  <w:r w:rsidR="004513C3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26FD99" w14:textId="58C1D6A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DBBC55" w14:textId="7E6A7913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</w:tr>
    </w:tbl>
    <w:p w14:paraId="3D4A4139" w14:textId="74FA892D" w:rsidR="00B0644B" w:rsidRDefault="00B0644B" w:rsidP="00B0644B">
      <w:pPr>
        <w:ind w:left="720"/>
      </w:pPr>
    </w:p>
    <w:p w14:paraId="4A6D74A4" w14:textId="642083A1" w:rsidR="00F73629" w:rsidRDefault="00F73629" w:rsidP="00B0644B">
      <w:pPr>
        <w:ind w:left="720"/>
      </w:pPr>
    </w:p>
    <w:p w14:paraId="4E669F57" w14:textId="19FA46E5" w:rsidR="00F73629" w:rsidRDefault="00A76841" w:rsidP="00F73629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3: </w:t>
      </w:r>
      <w:proofErr w:type="spellStart"/>
      <w:r w:rsidR="004513C3">
        <w:rPr>
          <w:b/>
        </w:rPr>
        <w:t>Thiết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kế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giao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diện</w:t>
      </w:r>
      <w:proofErr w:type="spellEnd"/>
    </w:p>
    <w:p w14:paraId="41E53918" w14:textId="0D77AF8E" w:rsidR="00F73629" w:rsidRDefault="004513C3" w:rsidP="004513C3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</w:t>
      </w:r>
      <w:r w:rsidR="00A406F8">
        <w:t>10</w:t>
      </w:r>
      <w:r>
        <w:t>/12/</w:t>
      </w:r>
      <w:r w:rsidR="00A406F8">
        <w:t>2019)</w:t>
      </w:r>
    </w:p>
    <w:p w14:paraId="17A5E23B" w14:textId="1FD6ADB2" w:rsidR="004513C3" w:rsidRDefault="004513C3" w:rsidP="004513C3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F2013D9" w14:textId="0113A3B2" w:rsidR="004513C3" w:rsidRDefault="004513C3" w:rsidP="004513C3">
      <w:pPr>
        <w:pStyle w:val="ListParagraph"/>
        <w:numPr>
          <w:ilvl w:val="0"/>
          <w:numId w:val="19"/>
        </w:numPr>
      </w:pPr>
      <w:r>
        <w:t xml:space="preserve">Nguyễn Thị </w:t>
      </w:r>
      <w:proofErr w:type="spellStart"/>
      <w:r>
        <w:t>Hoài</w:t>
      </w:r>
      <w:proofErr w:type="spellEnd"/>
    </w:p>
    <w:p w14:paraId="697BA66C" w14:textId="3FF3F8AC" w:rsidR="00CB231E" w:rsidRDefault="00CB231E" w:rsidP="004513C3">
      <w:pPr>
        <w:pStyle w:val="ListParagraph"/>
        <w:numPr>
          <w:ilvl w:val="0"/>
          <w:numId w:val="1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0D97A7C5" w14:textId="4D199D98" w:rsidR="00CB231E" w:rsidRDefault="00CB231E" w:rsidP="004513C3">
      <w:pPr>
        <w:pStyle w:val="ListParagraph"/>
        <w:numPr>
          <w:ilvl w:val="0"/>
          <w:numId w:val="19"/>
        </w:numPr>
      </w:pPr>
      <w:r>
        <w:t>Lê Tuấn Thành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CB231E" w14:paraId="2C8E480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DF3FD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61B9B" w14:textId="47966B23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60162" w14:textId="5DDD7FA1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4FE996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1094A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CB231E" w14:paraId="114E29D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6D2C65" w14:textId="46CED659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Header </w:t>
            </w:r>
          </w:p>
        </w:tc>
        <w:tc>
          <w:tcPr>
            <w:tcW w:w="1600" w:type="dxa"/>
            <w:shd w:val="clear" w:color="auto" w:fill="FFFFFF"/>
          </w:tcPr>
          <w:p w14:paraId="47A17288" w14:textId="71BB8234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D1D53" w14:textId="58C639BA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AAB94" w14:textId="1B201572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452FF8" w14:textId="780D2D98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28C83BFE" w14:textId="77777777" w:rsidTr="00CB231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6FFFA" w14:textId="4F10E94A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Body (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4D55E5BD" w14:textId="434882D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B71DD8" w14:textId="649BF01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0C367" w14:textId="4C3352B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5541BF" w14:textId="41B8970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744BB0EA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23FA4" w14:textId="0C223B03" w:rsidR="00CB231E" w:rsidRDefault="00486D02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Footer</w:t>
            </w:r>
          </w:p>
        </w:tc>
        <w:tc>
          <w:tcPr>
            <w:tcW w:w="1600" w:type="dxa"/>
            <w:shd w:val="clear" w:color="auto" w:fill="FFFFFF"/>
          </w:tcPr>
          <w:p w14:paraId="61916472" w14:textId="208CE008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402B2D" w14:textId="4085A17F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C54AD1" w14:textId="169C69A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41C3A" w14:textId="4E2D8B7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</w:tbl>
    <w:p w14:paraId="6ABFB9A4" w14:textId="77777777" w:rsidR="00CB231E" w:rsidRDefault="00CB231E" w:rsidP="00CB231E"/>
    <w:p w14:paraId="2FD686E1" w14:textId="77777777" w:rsidR="00BC26C4" w:rsidRDefault="00BC26C4" w:rsidP="00BC26C4">
      <w:pPr>
        <w:ind w:left="720"/>
      </w:pPr>
    </w:p>
    <w:p w14:paraId="2DD6B38A" w14:textId="7E665080" w:rsidR="004513C3" w:rsidRPr="004513C3" w:rsidRDefault="00A76841" w:rsidP="004513C3">
      <w:pPr>
        <w:pStyle w:val="ListParagraph"/>
        <w:numPr>
          <w:ilvl w:val="0"/>
          <w:numId w:val="16"/>
        </w:num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4: </w:t>
      </w:r>
      <w:proofErr w:type="spellStart"/>
      <w:r w:rsidR="004513C3">
        <w:rPr>
          <w:b/>
        </w:rPr>
        <w:t>Lập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trình</w:t>
      </w:r>
      <w:proofErr w:type="spellEnd"/>
      <w:r w:rsidR="00EE17BD">
        <w:rPr>
          <w:b/>
        </w:rPr>
        <w:t xml:space="preserve">, </w:t>
      </w:r>
      <w:proofErr w:type="spellStart"/>
      <w:r w:rsidR="00EE17BD">
        <w:rPr>
          <w:b/>
        </w:rPr>
        <w:t>cài</w:t>
      </w:r>
      <w:proofErr w:type="spellEnd"/>
      <w:r w:rsidR="00EE17BD">
        <w:rPr>
          <w:b/>
        </w:rPr>
        <w:t xml:space="preserve"> </w:t>
      </w:r>
      <w:proofErr w:type="spellStart"/>
      <w:r w:rsidR="00EE17BD">
        <w:rPr>
          <w:b/>
        </w:rPr>
        <w:t>đặt</w:t>
      </w:r>
      <w:proofErr w:type="spellEnd"/>
      <w:r w:rsidR="00EE17BD">
        <w:rPr>
          <w:b/>
        </w:rPr>
        <w:t xml:space="preserve"> </w:t>
      </w:r>
      <w:proofErr w:type="spellStart"/>
      <w:r w:rsidR="004513C3">
        <w:rPr>
          <w:b/>
        </w:rPr>
        <w:t>hệ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thống</w:t>
      </w:r>
      <w:proofErr w:type="spellEnd"/>
      <w:r w:rsidR="00CB231E">
        <w:rPr>
          <w:b/>
        </w:rPr>
        <w:t xml:space="preserve"> &amp; </w:t>
      </w:r>
      <w:proofErr w:type="spellStart"/>
      <w:r w:rsidR="00CB231E">
        <w:rPr>
          <w:b/>
        </w:rPr>
        <w:t>kịch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bản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kiểm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thử</w:t>
      </w:r>
      <w:proofErr w:type="spellEnd"/>
    </w:p>
    <w:p w14:paraId="06FB0C06" w14:textId="69CECF17" w:rsidR="00CB231E" w:rsidRDefault="00CB231E" w:rsidP="00CB231E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r w:rsidR="00EE17BD">
        <w:t>10</w:t>
      </w:r>
      <w:r>
        <w:t xml:space="preserve"> </w:t>
      </w:r>
      <w:proofErr w:type="spellStart"/>
      <w:r>
        <w:t>ngày</w:t>
      </w:r>
      <w:proofErr w:type="spellEnd"/>
      <w:r>
        <w:t xml:space="preserve"> (1</w:t>
      </w:r>
      <w:r w:rsidR="00A76841">
        <w:t>1</w:t>
      </w:r>
      <w:r>
        <w:t>/12/2019</w:t>
      </w:r>
      <w:r w:rsidR="00A76841">
        <w:t xml:space="preserve"> – </w:t>
      </w:r>
      <w:r w:rsidR="00786217">
        <w:t>2</w:t>
      </w:r>
      <w:r w:rsidR="00EE17BD">
        <w:t>0</w:t>
      </w:r>
      <w:r w:rsidR="00A76841">
        <w:t>/12/2019</w:t>
      </w:r>
      <w:r>
        <w:t>)</w:t>
      </w:r>
    </w:p>
    <w:p w14:paraId="68090131" w14:textId="77777777" w:rsidR="00CB231E" w:rsidRDefault="00CB231E" w:rsidP="00CB231E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8EE28F2" w14:textId="77777777" w:rsidR="00CB231E" w:rsidRDefault="00CB231E" w:rsidP="00CB231E">
      <w:pPr>
        <w:pStyle w:val="ListParagraph"/>
        <w:numPr>
          <w:ilvl w:val="0"/>
          <w:numId w:val="20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33A5871C" w14:textId="16BE44BA" w:rsidR="00CB231E" w:rsidRDefault="00CB231E" w:rsidP="00CB231E">
      <w:pPr>
        <w:pStyle w:val="ListParagraph"/>
        <w:numPr>
          <w:ilvl w:val="0"/>
          <w:numId w:val="20"/>
        </w:numPr>
      </w:pPr>
      <w:r>
        <w:t>Lê Tuấn Thành</w:t>
      </w:r>
    </w:p>
    <w:p w14:paraId="1C5F43FA" w14:textId="705397EC" w:rsidR="00CB231E" w:rsidRDefault="00CB231E" w:rsidP="00CB231E">
      <w:pPr>
        <w:pStyle w:val="ListParagraph"/>
        <w:numPr>
          <w:ilvl w:val="0"/>
          <w:numId w:val="20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A76841" w14:paraId="7DFE37C4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66FCA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lastRenderedPageBreak/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010B6723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0598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718D0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7FAC3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76841" w14:paraId="750326F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AE5FE1" w14:textId="28ABA54A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68A0F003" w14:textId="52B67715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4828D" w14:textId="65A87DDC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  <w:r w:rsidR="00A76841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B11E6E" w14:textId="4C27292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95F8A" w14:textId="5A0D59E6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</w:t>
            </w:r>
            <w:r w:rsidR="00A76841">
              <w:rPr>
                <w:rFonts w:cs="Times New Roman"/>
                <w:color w:val="000000"/>
                <w:szCs w:val="26"/>
              </w:rPr>
              <w:t xml:space="preserve"> </w:t>
            </w:r>
            <w:r w:rsidR="00786217">
              <w:rPr>
                <w:rFonts w:cs="Times New Roman"/>
                <w:color w:val="000000"/>
                <w:szCs w:val="26"/>
              </w:rPr>
              <w:t>2</w:t>
            </w:r>
            <w:r>
              <w:rPr>
                <w:rFonts w:cs="Times New Roman"/>
                <w:color w:val="000000"/>
                <w:szCs w:val="26"/>
              </w:rPr>
              <w:t>0</w:t>
            </w:r>
            <w:r w:rsidR="00A76841">
              <w:rPr>
                <w:rFonts w:cs="Times New Roman"/>
                <w:color w:val="000000"/>
                <w:szCs w:val="26"/>
              </w:rPr>
              <w:t>/12/2019</w:t>
            </w:r>
          </w:p>
        </w:tc>
      </w:tr>
      <w:tr w:rsidR="00EE17BD" w14:paraId="01B72455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FBD3C4" w14:textId="54B04CD8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1BF7B27D" w14:textId="5E01F9C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87264D" w14:textId="613BF29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516FD" w14:textId="7B3CCF51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DFB888" w14:textId="4391F846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  <w:tr w:rsidR="00EE17BD" w14:paraId="48978BF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B999D1" w14:textId="4142B69A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564ED85E" w14:textId="74CC7FDD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CF6824" w14:textId="645363A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AE654" w14:textId="4091B9DF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C2CF4D" w14:textId="282D50B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</w:tbl>
    <w:p w14:paraId="56788DA9" w14:textId="3326FCC0" w:rsidR="004513C3" w:rsidRDefault="004513C3" w:rsidP="00A76841"/>
    <w:p w14:paraId="79BB1B1A" w14:textId="77777777" w:rsidR="00A76841" w:rsidRDefault="00A76841" w:rsidP="00A76841"/>
    <w:p w14:paraId="1D21F45E" w14:textId="7CCF0B50" w:rsidR="00A76841" w:rsidRDefault="00A76841" w:rsidP="00A76841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786217">
        <w:rPr>
          <w:b/>
        </w:rPr>
        <w:t>Giai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đoạn</w:t>
      </w:r>
      <w:proofErr w:type="spellEnd"/>
      <w:r w:rsidRPr="00786217">
        <w:rPr>
          <w:b/>
        </w:rPr>
        <w:t xml:space="preserve"> 5: </w:t>
      </w:r>
      <w:proofErr w:type="spellStart"/>
      <w:r w:rsidRPr="00786217">
        <w:rPr>
          <w:b/>
        </w:rPr>
        <w:t>Kiểm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thử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và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sửa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lỗi</w:t>
      </w:r>
      <w:proofErr w:type="spellEnd"/>
    </w:p>
    <w:p w14:paraId="5521DB93" w14:textId="66A941F4" w:rsidR="00786217" w:rsidRDefault="00786217" w:rsidP="00786217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(2</w:t>
      </w:r>
      <w:r w:rsidR="00EE17BD">
        <w:t>1</w:t>
      </w:r>
      <w:r>
        <w:t>/12/2019 – 2</w:t>
      </w:r>
      <w:r w:rsidR="00EE17BD">
        <w:t>3</w:t>
      </w:r>
      <w:r>
        <w:t>/12/2019)</w:t>
      </w:r>
    </w:p>
    <w:p w14:paraId="0EF16A1A" w14:textId="77777777" w:rsidR="00786217" w:rsidRDefault="00786217" w:rsidP="00786217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E8016CC" w14:textId="77777777" w:rsidR="00786217" w:rsidRDefault="00786217" w:rsidP="00786217">
      <w:pPr>
        <w:pStyle w:val="ListParagraph"/>
        <w:numPr>
          <w:ilvl w:val="0"/>
          <w:numId w:val="21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2F78884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>Lê Tuấn Thành</w:t>
      </w:r>
    </w:p>
    <w:p w14:paraId="1D3D2C30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786217" w14:paraId="2A115F1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E3B40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3F658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BE5D9F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537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00A04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786217" w14:paraId="14F9566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8ED82" w14:textId="57DF143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753C885D" w14:textId="4D7F17CD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48469B" w14:textId="6B613982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974AA" w14:textId="02BBEF66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21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D54C1" w14:textId="22FD0F0F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21/12/2019</w:t>
            </w:r>
          </w:p>
        </w:tc>
      </w:tr>
      <w:tr w:rsidR="00786217" w14:paraId="6F7A1AB6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411D8" w14:textId="786B52C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4BDD6B4D" w14:textId="3456141B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A4F07" w14:textId="60D9B448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68227" w14:textId="766A3171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22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9BFE5E" w14:textId="4D52FF35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 22/12/2019</w:t>
            </w:r>
          </w:p>
        </w:tc>
      </w:tr>
      <w:tr w:rsidR="00786217" w14:paraId="1243CCC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5FABA8" w14:textId="254F62DA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mức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3492979" w14:textId="13F9C54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C8A77A" w14:textId="08B05213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CDC6B8" w14:textId="746DD5EA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23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4D51B1" w14:textId="08A87EF9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 23/12/2019</w:t>
            </w:r>
          </w:p>
        </w:tc>
      </w:tr>
    </w:tbl>
    <w:p w14:paraId="2DF1F958" w14:textId="77777777" w:rsidR="00786217" w:rsidRPr="00786217" w:rsidRDefault="00786217" w:rsidP="00786217">
      <w:pPr>
        <w:ind w:left="936"/>
        <w:rPr>
          <w:b/>
        </w:rPr>
      </w:pPr>
    </w:p>
    <w:p w14:paraId="5EB350E5" w14:textId="2D4FE4B3" w:rsidR="00786217" w:rsidRDefault="00786217" w:rsidP="00786217">
      <w:pPr>
        <w:pStyle w:val="ListParagraph"/>
        <w:ind w:left="1296"/>
        <w:rPr>
          <w:b/>
        </w:rPr>
      </w:pPr>
    </w:p>
    <w:p w14:paraId="6D05819D" w14:textId="339FFC90" w:rsidR="00EE17BD" w:rsidRDefault="00EE17BD" w:rsidP="00EE17BD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6: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</w:p>
    <w:p w14:paraId="0783D39B" w14:textId="7C9F6E3F" w:rsidR="00EE17BD" w:rsidRDefault="00EE17BD" w:rsidP="00EE17BD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(24/12/2019 – 25/12/2019)</w:t>
      </w:r>
    </w:p>
    <w:p w14:paraId="6759A62A" w14:textId="77777777" w:rsidR="00EE17BD" w:rsidRDefault="00EE17BD" w:rsidP="00EE17BD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1ED546A1" w14:textId="007585C4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754896AF" w14:textId="0143BDCE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CC9BA52" w14:textId="77777777" w:rsidR="00EE17BD" w:rsidRDefault="00EE17BD" w:rsidP="00EE17BD">
      <w:pPr>
        <w:pStyle w:val="ListParagraph"/>
        <w:numPr>
          <w:ilvl w:val="0"/>
          <w:numId w:val="22"/>
        </w:numPr>
      </w:pPr>
      <w:r>
        <w:t>Lê Tuấn Thành</w:t>
      </w:r>
    </w:p>
    <w:p w14:paraId="61FDDAA4" w14:textId="121C0130" w:rsidR="00EE17BD" w:rsidRDefault="00EE17BD" w:rsidP="00EE17BD">
      <w:pPr>
        <w:pStyle w:val="ListParagraph"/>
        <w:numPr>
          <w:ilvl w:val="0"/>
          <w:numId w:val="22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EE17BD" w14:paraId="7F80D7B3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0B17B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32357694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2DCC3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0C3E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E7379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E17BD" w14:paraId="2F5888E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FD9B4" w14:textId="2C3297C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2AF829F" w14:textId="7CB025F3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- 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32B207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E48D17" w14:textId="29C6C38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56DF8" w14:textId="2C4E48A1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</w:tr>
      <w:tr w:rsidR="00EE17BD" w14:paraId="6F1BC2C0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89D106" w14:textId="6D1829F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1600" w:type="dxa"/>
            <w:shd w:val="clear" w:color="auto" w:fill="FFFFFF"/>
          </w:tcPr>
          <w:p w14:paraId="2C24C6B8" w14:textId="50B21745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85E48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5B70B" w14:textId="0B49C310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</w:t>
            </w:r>
            <w:r w:rsidR="00EE17BD">
              <w:rPr>
                <w:rFonts w:cs="Times New Roman"/>
                <w:color w:val="000000"/>
                <w:szCs w:val="26"/>
              </w:rPr>
              <w:t xml:space="preserve"> 2</w:t>
            </w:r>
            <w:r>
              <w:rPr>
                <w:rFonts w:cs="Times New Roman"/>
                <w:color w:val="000000"/>
                <w:szCs w:val="26"/>
              </w:rPr>
              <w:t>5</w:t>
            </w:r>
            <w:r w:rsidR="00EE17BD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FBCE06" w14:textId="342C051A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25/12/2019</w:t>
            </w:r>
          </w:p>
        </w:tc>
      </w:tr>
    </w:tbl>
    <w:p w14:paraId="1BA8F549" w14:textId="77777777" w:rsidR="00EE17BD" w:rsidRPr="00EE17BD" w:rsidRDefault="00EE17BD" w:rsidP="00EE17BD">
      <w:pPr>
        <w:rPr>
          <w:b/>
        </w:rPr>
      </w:pPr>
    </w:p>
    <w:p w14:paraId="33628FB7" w14:textId="77777777" w:rsidR="00D466C7" w:rsidRDefault="002814C8" w:rsidP="00E31DB9">
      <w:pPr>
        <w:pStyle w:val="Heading2"/>
      </w:pPr>
      <w:bookmarkStart w:id="18" w:name="_Toc2740676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75BBC988" w14:textId="74046D8D" w:rsidR="00D466C7" w:rsidRDefault="00D50D8D" w:rsidP="00D466C7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pPr w:leftFromText="180" w:rightFromText="180" w:bottomFromText="200" w:vertAnchor="text" w:tblpXSpec="center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161"/>
        <w:gridCol w:w="1940"/>
        <w:gridCol w:w="70"/>
        <w:gridCol w:w="720"/>
        <w:gridCol w:w="1856"/>
        <w:gridCol w:w="81"/>
        <w:gridCol w:w="2372"/>
      </w:tblGrid>
      <w:tr w:rsidR="00D50D8D" w:rsidRPr="00D50D8D" w14:paraId="41B17995" w14:textId="77777777" w:rsidTr="00D50D8D">
        <w:trPr>
          <w:trHeight w:val="803"/>
        </w:trPr>
        <w:tc>
          <w:tcPr>
            <w:tcW w:w="1638" w:type="dxa"/>
            <w:tcBorders>
              <w:top w:val="double" w:sz="4" w:space="0" w:color="auto"/>
              <w:left w:val="doub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6EBCC55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eastAsiaTheme="minorHAnsi" w:cs="Tahoma"/>
                <w:b/>
                <w:color w:val="000000"/>
                <w:spacing w:val="-4"/>
                <w:lang w:eastAsia="en-US" w:bidi="ar-SA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Mô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tả</w:t>
            </w:r>
            <w:proofErr w:type="spellEnd"/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5AEC70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Giả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thiết</w:t>
            </w:r>
            <w:proofErr w:type="spellEnd"/>
          </w:p>
        </w:tc>
        <w:tc>
          <w:tcPr>
            <w:tcW w:w="81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3BAD77CC" w14:textId="3DB82BAE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Xác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3"/>
              </w:rPr>
              <w:t>s</w:t>
            </w:r>
            <w:r w:rsidRPr="00D50D8D">
              <w:rPr>
                <w:rFonts w:cs="Tahoma"/>
                <w:b/>
                <w:color w:val="000000"/>
                <w:spacing w:val="-3"/>
              </w:rPr>
              <w:t>uất</w:t>
            </w:r>
            <w:proofErr w:type="spellEnd"/>
          </w:p>
        </w:tc>
        <w:tc>
          <w:tcPr>
            <w:tcW w:w="207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08D999FD" w14:textId="77777777" w:rsidR="00D50D8D" w:rsidRPr="00D50D8D" w:rsidRDefault="00D50D8D">
            <w:pPr>
              <w:tabs>
                <w:tab w:val="left" w:pos="2837"/>
              </w:tabs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w w:val="105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Ảnh</w:t>
            </w:r>
            <w:proofErr w:type="spellEnd"/>
            <w:r w:rsidRPr="00D50D8D">
              <w:rPr>
                <w:rFonts w:cs="Tahoma"/>
                <w:b/>
                <w:color w:val="000000"/>
                <w:w w:val="105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hưởng</w:t>
            </w:r>
            <w:proofErr w:type="spellEnd"/>
          </w:p>
        </w:tc>
        <w:tc>
          <w:tcPr>
            <w:tcW w:w="252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doub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1EF54053" w14:textId="11933DE6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>
              <w:rPr>
                <w:rFonts w:cs="Tahoma"/>
                <w:b/>
                <w:color w:val="000000"/>
                <w:spacing w:val="-1"/>
              </w:rPr>
              <w:t>Giải</w:t>
            </w:r>
            <w:proofErr w:type="spellEnd"/>
            <w:r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1"/>
              </w:rPr>
              <w:t>pháp</w:t>
            </w:r>
            <w:proofErr w:type="spellEnd"/>
          </w:p>
        </w:tc>
      </w:tr>
      <w:tr w:rsidR="00D50D8D" w:rsidRPr="00D50D8D" w14:paraId="115FD540" w14:textId="77777777" w:rsidTr="00D50D8D">
        <w:trPr>
          <w:trHeight w:val="5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92234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3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kế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hoạch</w:t>
            </w:r>
            <w:proofErr w:type="spellEnd"/>
          </w:p>
        </w:tc>
      </w:tr>
      <w:tr w:rsidR="00D50D8D" w:rsidRPr="00D50D8D" w14:paraId="6EF64771" w14:textId="77777777" w:rsidTr="00D50D8D">
        <w:trPr>
          <w:trHeight w:val="3395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84C1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w w:val="101"/>
              </w:rPr>
            </w:pPr>
            <w:proofErr w:type="spellStart"/>
            <w:r w:rsidRPr="00D50D8D">
              <w:rPr>
                <w:rFonts w:cs="Tahoma"/>
                <w:color w:val="000000"/>
                <w:spacing w:val="-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bộ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2EB4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w w:val="107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riêng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lệch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ghép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chung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lại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800A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3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80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7DACF3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nguyên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cố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ngắn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2174538C" w14:textId="77777777" w:rsidTr="00D50D8D">
        <w:trPr>
          <w:trHeight w:val="4853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F999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w w:val="103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3D9B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54E8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258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huy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mạnh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6F6F71F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92528E5" w14:textId="77777777" w:rsidTr="00D50D8D">
        <w:trPr>
          <w:trHeight w:val="1160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5DF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 xml:space="preserve">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tính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4"/>
              </w:rPr>
              <w:t>chuẩn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D045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BCC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231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ECF7E1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</w:p>
        </w:tc>
      </w:tr>
      <w:tr w:rsidR="00D50D8D" w:rsidRPr="00D50D8D" w14:paraId="08C3DDEF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ED2A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415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6940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lastRenderedPageBreak/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930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F0FB5F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8515764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5C5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B629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trung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2EB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390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soát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dễ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đổ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E1009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tâm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thích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15B08242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2941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7D4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DE7A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E08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A15E9A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(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xếp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khoa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học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)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6B7B285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1DD5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hàng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62C4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sâu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tạo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ngũ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C699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AC31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Ảnh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hưởng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AFBBE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phương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hướng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them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A668B33" w14:textId="77777777" w:rsidTr="00D50D8D">
        <w:trPr>
          <w:trHeight w:val="6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488D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nội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bộ</w:t>
            </w:r>
            <w:proofErr w:type="spellEnd"/>
          </w:p>
        </w:tc>
      </w:tr>
      <w:tr w:rsidR="00D50D8D" w:rsidRPr="00D50D8D" w14:paraId="651C09B2" w14:textId="77777777" w:rsidTr="00D50D8D">
        <w:trPr>
          <w:trHeight w:val="3455"/>
        </w:trPr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F7265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ban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7387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bỏ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ốm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số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E0B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A685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192503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Bổ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phòng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528F889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CE8F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19E2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</w:p>
          <w:p w14:paraId="4CCDED6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chú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trọng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9661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DE90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</w:p>
          <w:p w14:paraId="2392851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709B13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Họp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59E0FC6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bắt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273FB85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594D80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70DE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chuyển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khớp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D079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A3B2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BF9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C54C01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7AD45664" w14:textId="77777777" w:rsidTr="00D50D8D"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FF14F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hiện</w:t>
            </w:r>
            <w:proofErr w:type="spellEnd"/>
          </w:p>
        </w:tc>
      </w:tr>
      <w:tr w:rsidR="00D50D8D" w:rsidRPr="00D50D8D" w14:paraId="23B4579C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3348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34F7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0F0DB24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  <w:p w14:paraId="1B7CFA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92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DC78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3DD16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F3ED89A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91B6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1292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4B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19C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3F333D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2BD3EE8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tin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cụ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muốn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</w:p>
          <w:p w14:paraId="7C7352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3B6C0F6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8709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lấy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</w:p>
          <w:p w14:paraId="33D38F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274CD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AC79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88BC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xuất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</w:p>
          <w:p w14:paraId="6CA645F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tích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CSDL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1D7A2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</w:t>
            </w:r>
          </w:p>
          <w:p w14:paraId="086F932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2"/>
              </w:rPr>
              <w:t>thiết,những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C09056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B971D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ý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tưởng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</w:p>
          <w:p w14:paraId="2F6153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9D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</w:p>
          <w:p w14:paraId="116F2C3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1148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35E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gây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B89442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chắc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ngay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0BF2BFF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039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3EBF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008C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E38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chi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</w:p>
          <w:p w14:paraId="705A130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A99FE5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8C42309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787B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D51A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</w:p>
          <w:p w14:paraId="7362C1B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(module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chương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con)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E9D5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5EE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dùng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cuối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đặt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929198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tại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3BC4B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0D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40D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Sau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</w:p>
          <w:p w14:paraId="464A95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E33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4DF7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B2CA1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cứ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0DC1DACE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1F5D8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tiền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trượt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F8A044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6CD355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0275F9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toán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02FF0DD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ro.</w:t>
            </w:r>
          </w:p>
        </w:tc>
      </w:tr>
    </w:tbl>
    <w:p w14:paraId="68EBAFDC" w14:textId="77777777" w:rsidR="00D50D8D" w:rsidRPr="00D466C7" w:rsidRDefault="00D50D8D" w:rsidP="00D466C7"/>
    <w:p w14:paraId="5532CC94" w14:textId="4F7211A5" w:rsidR="00E31DB9" w:rsidRDefault="00E31DB9" w:rsidP="00E31DB9">
      <w:pPr>
        <w:pStyle w:val="Heading1"/>
      </w:pPr>
      <w:bookmarkStart w:id="19" w:name="_Toc2740676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7C00A9EB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5607"/>
        <w:gridCol w:w="1861"/>
        <w:gridCol w:w="992"/>
      </w:tblGrid>
      <w:tr w:rsidR="00F3536E" w14:paraId="2F41A68A" w14:textId="77777777" w:rsidTr="00F3536E">
        <w:trPr>
          <w:trHeight w:val="67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3778956" w14:textId="77777777" w:rsidR="00F3536E" w:rsidRDefault="00F3536E">
            <w:pPr>
              <w:spacing w:before="120" w:line="360" w:lineRule="auto"/>
              <w:rPr>
                <w:rFonts w:ascii="Times New Roman" w:eastAsiaTheme="minorHAnsi" w:hAnsi="Times New Roman" w:cs="Times New Roman"/>
                <w:b/>
                <w:szCs w:val="26"/>
                <w:lang w:eastAsia="en-US" w:bidi="ar-SA"/>
              </w:rPr>
            </w:pPr>
            <w:r>
              <w:rPr>
                <w:rFonts w:cs="Times New Roman"/>
                <w:b/>
                <w:szCs w:val="26"/>
              </w:rPr>
              <w:lastRenderedPageBreak/>
              <w:t>STT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4BDC9350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680C53A1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3BF13316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F3536E" w14:paraId="244D6E22" w14:textId="77777777" w:rsidTr="00F3536E">
        <w:trPr>
          <w:trHeight w:val="43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C3EB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C24C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B2BA" w14:textId="0575A6F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709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94742F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CC0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A21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8175" w14:textId="130AF08E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405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F0F24FF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A19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AD3" w14:textId="50B1434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C762" w14:textId="5D78683B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AF33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39C8A8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32F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F508" w14:textId="493D542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178F" w14:textId="0806F475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B91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7AABC00" w14:textId="77777777" w:rsidTr="00F3536E">
        <w:trPr>
          <w:trHeight w:val="34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C2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395F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2F92" w14:textId="09BA7BC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6E4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FFBE118" w14:textId="77777777" w:rsidTr="00F3536E">
        <w:trPr>
          <w:trHeight w:val="46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90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3153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C6FB" w14:textId="3D3BE1DA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6D67A8">
              <w:rPr>
                <w:rFonts w:cs="Times New Roman"/>
                <w:szCs w:val="26"/>
              </w:rPr>
              <w:t>0</w:t>
            </w:r>
            <w:r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698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C9FCF19" w14:textId="77777777" w:rsidTr="00F3536E">
        <w:trPr>
          <w:trHeight w:val="693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71E0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B0E2" w14:textId="6EACF26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ACBD" w14:textId="4D4C02B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91F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D8F4DFE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D84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E391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25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48D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5273684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AA7E" w14:textId="3F645BD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856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B4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FAB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B210436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3F5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E13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06E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315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88DA1D7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67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B22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máy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0099" w14:textId="1EBBED36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A82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3864163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604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DC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họp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C10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E80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8B41488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30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FD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vấn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C2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9E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00F09B6" w14:textId="77777777" w:rsidTr="00F3536E">
        <w:trPr>
          <w:trHeight w:val="674"/>
        </w:trPr>
        <w:tc>
          <w:tcPr>
            <w:tcW w:w="6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7128" w14:textId="77777777" w:rsidR="00F3536E" w:rsidRDefault="00F3536E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5FDE0" w14:textId="4128A82F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96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34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</w:tbl>
    <w:p w14:paraId="4083A5CA" w14:textId="77777777" w:rsidR="00F3536E" w:rsidRDefault="00F3536E" w:rsidP="003D6029">
      <w:pPr>
        <w:rPr>
          <w:i/>
        </w:rPr>
      </w:pPr>
    </w:p>
    <w:p w14:paraId="578C2CD0" w14:textId="2114E611" w:rsidR="00D65A38" w:rsidRDefault="00D65A38" w:rsidP="00D65A38">
      <w:pPr>
        <w:pStyle w:val="Heading1"/>
      </w:pPr>
      <w:bookmarkStart w:id="20" w:name="_Toc2740676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08FF2796" w:rsidR="00D65A38" w:rsidRPr="00C74E27" w:rsidRDefault="00FF6F60" w:rsidP="003D6029">
      <w:pPr>
        <w:rPr>
          <w:i/>
        </w:rPr>
      </w:pPr>
      <w:proofErr w:type="spellStart"/>
      <w:r w:rsidRPr="00C74E27">
        <w:rPr>
          <w:i/>
        </w:rPr>
        <w:t>Ước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lượng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số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dòng</w:t>
      </w:r>
      <w:proofErr w:type="spellEnd"/>
      <w:r w:rsidRPr="00C74E27">
        <w:rPr>
          <w:i/>
        </w:rPr>
        <w:t xml:space="preserve"> code</w:t>
      </w:r>
      <w:r w:rsidR="00C74E27" w:rsidRPr="00C74E27">
        <w:rPr>
          <w:i/>
        </w:rPr>
        <w:t xml:space="preserve">: </w:t>
      </w:r>
      <w:r w:rsidR="00E74E9F">
        <w:rPr>
          <w:i/>
        </w:rPr>
        <w:t>2000</w:t>
      </w:r>
    </w:p>
    <w:p w14:paraId="49FE857A" w14:textId="40521FDB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testcase</w:t>
      </w:r>
      <w:r w:rsidR="00C74E27">
        <w:rPr>
          <w:i/>
        </w:rPr>
        <w:t>:</w:t>
      </w:r>
      <w:r>
        <w:rPr>
          <w:i/>
        </w:rPr>
        <w:t xml:space="preserve"> </w:t>
      </w:r>
    </w:p>
    <w:p w14:paraId="22C571DC" w14:textId="3BAD9266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C74E27">
        <w:rPr>
          <w:i/>
          <w:lang w:val="fr-FR"/>
        </w:rPr>
        <w:t> :</w:t>
      </w:r>
      <w:r w:rsidR="00E74E9F">
        <w:rPr>
          <w:i/>
          <w:lang w:val="fr-FR"/>
        </w:rPr>
        <w:t xml:space="preserve"> 5</w:t>
      </w:r>
    </w:p>
    <w:p w14:paraId="2715EB7B" w14:textId="533638D4" w:rsid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C74E27">
        <w:rPr>
          <w:i/>
          <w:lang w:val="fr-FR"/>
        </w:rPr>
        <w:t> :</w:t>
      </w:r>
    </w:p>
    <w:p w14:paraId="3BC6C682" w14:textId="77777777" w:rsidR="006D67A8" w:rsidRPr="006D67A8" w:rsidRDefault="006D67A8" w:rsidP="003D6029">
      <w:pPr>
        <w:rPr>
          <w:lang w:val="fr-FR"/>
        </w:rPr>
      </w:pPr>
    </w:p>
    <w:p w14:paraId="6C4B20CD" w14:textId="46A1E73E" w:rsidR="00DE0787" w:rsidRDefault="00DE0787" w:rsidP="00DE0787">
      <w:pPr>
        <w:pStyle w:val="Heading1"/>
      </w:pPr>
      <w:bookmarkStart w:id="21" w:name="_Toc27406765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0C38A15" w14:textId="1DD90BAC" w:rsidR="00C74E27" w:rsidRDefault="003F1120" w:rsidP="00B53D7F">
      <w:pPr>
        <w:pStyle w:val="Heading2"/>
        <w:rPr>
          <w:lang w:eastAsia="en-US" w:bidi="ar-SA"/>
        </w:rPr>
      </w:pPr>
      <w:bookmarkStart w:id="22" w:name="_Toc27406766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2AA199DB" w14:textId="22FD96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Ứng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nền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tảng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Pygame</w:t>
      </w:r>
      <w:proofErr w:type="spellEnd"/>
    </w:p>
    <w:p w14:paraId="75837FD1" w14:textId="736B62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Công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cụ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đồ</w:t>
      </w:r>
      <w:proofErr w:type="spellEnd"/>
      <w:r>
        <w:rPr>
          <w:lang w:eastAsia="en-US" w:bidi="ar-SA"/>
        </w:rPr>
        <w:t>: Tiled Map Editor</w:t>
      </w:r>
    </w:p>
    <w:p w14:paraId="79AEBFA2" w14:textId="17D7DE91" w:rsidR="00B53D7F" w:rsidRP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Cảm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biến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nút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bấm</w:t>
      </w:r>
      <w:proofErr w:type="spellEnd"/>
    </w:p>
    <w:p w14:paraId="29C398E3" w14:textId="4F8216D9" w:rsidR="003F1120" w:rsidRDefault="003F1120" w:rsidP="003F1120">
      <w:pPr>
        <w:pStyle w:val="Heading2"/>
        <w:rPr>
          <w:lang w:eastAsia="en-US" w:bidi="ar-SA"/>
        </w:rPr>
      </w:pPr>
      <w:bookmarkStart w:id="23" w:name="_Toc27406767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3"/>
      <w:proofErr w:type="spellEnd"/>
    </w:p>
    <w:p w14:paraId="4CB3692F" w14:textId="268172A3" w:rsidR="00B53D7F" w:rsidRPr="00B53D7F" w:rsidRDefault="00B91F82" w:rsidP="00B53D7F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4016F377" wp14:editId="24929596">
            <wp:extent cx="5096510" cy="50907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09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D1508" w14:textId="1C96321E" w:rsidR="003F1120" w:rsidRDefault="00B53D7F" w:rsidP="003F1120">
      <w:pPr>
        <w:pStyle w:val="Heading2"/>
        <w:rPr>
          <w:lang w:eastAsia="en-US" w:bidi="ar-SA"/>
        </w:rPr>
      </w:pPr>
      <w:bookmarkStart w:id="24" w:name="_Toc27406768"/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được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sử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dụng</w:t>
      </w:r>
      <w:bookmarkEnd w:id="24"/>
      <w:proofErr w:type="spellEnd"/>
      <w:r w:rsidR="00BD12D1">
        <w:rPr>
          <w:lang w:eastAsia="en-US" w:bidi="ar-SA"/>
        </w:rPr>
        <w:t xml:space="preserve"> </w:t>
      </w:r>
    </w:p>
    <w:p w14:paraId="775FEDD8" w14:textId="545B2217" w:rsidR="009908F0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</w:t>
      </w:r>
      <w:r w:rsidR="009908F0">
        <w:rPr>
          <w:lang w:eastAsia="en-US" w:bidi="ar-SA"/>
        </w:rPr>
        <w:t>ờ</w:t>
      </w:r>
      <w:proofErr w:type="spellEnd"/>
    </w:p>
    <w:p w14:paraId="6CED76B1" w14:textId="06687426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58301B7" wp14:editId="661008BA">
            <wp:extent cx="5214338" cy="269557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12" cy="2702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D8960" w14:textId="4737BF98" w:rsidR="00B53D7F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6D6A06D" wp14:editId="1E19F9A5">
            <wp:extent cx="4997902" cy="2676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10" cy="268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E11FF" w14:textId="293CF29F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655EBF50" wp14:editId="1D2ED8B9">
            <wp:extent cx="4867997" cy="26098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43" cy="262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48732" w14:textId="41E2D575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E649475" wp14:editId="0C48048A">
            <wp:extent cx="5001260" cy="26583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46" cy="2672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35FC7" w14:textId="22DFD11D" w:rsidR="00020FCE" w:rsidRDefault="009908F0" w:rsidP="00871157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5577D5B" wp14:editId="5717C291">
            <wp:extent cx="5027123" cy="269402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78" cy="270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69A0F" w14:textId="111C2F5E" w:rsidR="00020FCE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</w:p>
    <w:p w14:paraId="0151D5F6" w14:textId="7B51AB33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 w:rsidRPr="00871157">
        <w:rPr>
          <w:b/>
          <w:lang w:eastAsia="en-US" w:bidi="ar-SA"/>
        </w:rPr>
        <w:t>Bộ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luật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điều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hướng</w:t>
      </w:r>
      <w:proofErr w:type="spellEnd"/>
    </w:p>
    <w:p w14:paraId="0721C36F" w14:textId="587BD8E7" w:rsidR="00871157" w:rsidRDefault="00871157" w:rsidP="00871157">
      <w:pPr>
        <w:ind w:left="720"/>
        <w:rPr>
          <w:b/>
          <w:lang w:eastAsia="en-US" w:bidi="ar-SA"/>
        </w:rPr>
      </w:pPr>
      <w:r w:rsidRPr="00871157">
        <w:rPr>
          <w:noProof/>
        </w:rPr>
        <w:drawing>
          <wp:inline distT="0" distB="0" distL="0" distR="0" wp14:anchorId="0A433389" wp14:editId="4F1CC46B">
            <wp:extent cx="3867150" cy="1590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0543" w14:textId="3A54D47F" w:rsidR="00871157" w:rsidRDefault="00871157" w:rsidP="00871157">
      <w:pPr>
        <w:ind w:left="720"/>
        <w:rPr>
          <w:b/>
          <w:lang w:eastAsia="en-US" w:bidi="ar-SA"/>
        </w:rPr>
      </w:pPr>
    </w:p>
    <w:p w14:paraId="6368D27E" w14:textId="1E44F08C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gặp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cản</w:t>
      </w:r>
      <w:proofErr w:type="spellEnd"/>
    </w:p>
    <w:p w14:paraId="55CCF69C" w14:textId="5B4196F5" w:rsidR="00871157" w:rsidRPr="00871157" w:rsidRDefault="00871157" w:rsidP="00871157">
      <w:pPr>
        <w:ind w:left="720"/>
        <w:rPr>
          <w:b/>
          <w:lang w:eastAsia="en-US" w:bidi="ar-SA"/>
        </w:rPr>
      </w:pPr>
      <w:r w:rsidRPr="00871157">
        <w:rPr>
          <w:noProof/>
        </w:rPr>
        <w:lastRenderedPageBreak/>
        <w:drawing>
          <wp:inline distT="0" distB="0" distL="0" distR="0" wp14:anchorId="7E490938" wp14:editId="52F3AFD7">
            <wp:extent cx="4848225" cy="1533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327" w14:textId="1B30CDD3" w:rsidR="00871157" w:rsidRP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có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đèn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giao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thông</w:t>
      </w:r>
      <w:proofErr w:type="spellEnd"/>
    </w:p>
    <w:p w14:paraId="4A857D6B" w14:textId="77777777" w:rsidR="00871157" w:rsidRDefault="00871157" w:rsidP="009908F0">
      <w:pPr>
        <w:ind w:left="432"/>
        <w:rPr>
          <w:lang w:eastAsia="en-US" w:bidi="ar-SA"/>
        </w:rPr>
      </w:pPr>
    </w:p>
    <w:p w14:paraId="69C273F8" w14:textId="7E2944E3" w:rsidR="009908F0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0E82CC9D" wp14:editId="4AF0680B">
            <wp:extent cx="5495925" cy="4314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290" w14:textId="7198A76B" w:rsidR="00871157" w:rsidRDefault="00871157" w:rsidP="009908F0">
      <w:pPr>
        <w:ind w:left="432"/>
        <w:rPr>
          <w:lang w:eastAsia="en-US" w:bidi="ar-SA"/>
        </w:rPr>
      </w:pPr>
      <w:r>
        <w:rPr>
          <w:noProof/>
        </w:rPr>
        <w:drawing>
          <wp:inline distT="0" distB="0" distL="0" distR="0" wp14:anchorId="56C2C418" wp14:editId="08E9ACEE">
            <wp:extent cx="547687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B32" w14:textId="5C258673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lastRenderedPageBreak/>
        <w:drawing>
          <wp:inline distT="0" distB="0" distL="0" distR="0" wp14:anchorId="5BB24E4B" wp14:editId="62726D62">
            <wp:extent cx="5419725" cy="198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A65" w14:textId="3EDC9E42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0E88187F" wp14:editId="162087B2">
            <wp:extent cx="5438775" cy="3962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12CF" w14:textId="466F0D14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1CEB9DC1" wp14:editId="160FBFAB">
            <wp:extent cx="5438775" cy="914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A06B" w14:textId="7AC34115" w:rsidR="00871157" w:rsidRPr="00B53D7F" w:rsidRDefault="00871157" w:rsidP="009908F0">
      <w:pPr>
        <w:ind w:left="432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2FA4ADDA" wp14:editId="5BAE5B56">
            <wp:extent cx="542925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009D290A" w:rsidP="005E2D65">
      <w:pPr>
        <w:pStyle w:val="Heading1"/>
      </w:pPr>
      <w:bookmarkStart w:id="25" w:name="_Toc27406769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F45E06">
      <w:pPr>
        <w:pStyle w:val="Heading2"/>
      </w:pPr>
      <w:bookmarkStart w:id="26" w:name="_Toc27406770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2708B202" w14:textId="77777777" w:rsidR="00667DD5" w:rsidRDefault="003A3FFF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7262EE3" w14:textId="3CF26D94" w:rsidR="00667DD5" w:rsidRDefault="00091702" w:rsidP="00091702">
      <w:pPr>
        <w:tabs>
          <w:tab w:val="right" w:leader="dot" w:pos="8780"/>
        </w:tabs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Theo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F44C78">
        <w:t xml:space="preserve"> </w:t>
      </w:r>
      <w:proofErr w:type="spellStart"/>
      <w:r w:rsidR="00F44C78">
        <w:t>hoàn</w:t>
      </w:r>
      <w:proofErr w:type="spellEnd"/>
      <w:r w:rsidR="00F44C78">
        <w:t xml:space="preserve"> </w:t>
      </w:r>
      <w:proofErr w:type="spellStart"/>
      <w:r w:rsidR="00F44C78">
        <w:t>thành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</w:p>
    <w:p w14:paraId="78D2041A" w14:textId="25E4AE39" w:rsidR="00667DD5" w:rsidRDefault="00667DD5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50FC7D19" w14:textId="46F07604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95,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/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6C666E" w14:textId="146B1926" w:rsidR="00460E60" w:rsidRDefault="00460E60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6BB072B6" w14:textId="76011A65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 xml:space="preserve">: </w:t>
      </w:r>
      <w:proofErr w:type="spellStart"/>
      <w:r>
        <w:t>Giá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="00020FCE">
        <w:t xml:space="preserve">, </w:t>
      </w:r>
      <w:proofErr w:type="spellStart"/>
      <w:r w:rsidR="00020FCE">
        <w:t>thuế</w:t>
      </w:r>
      <w:proofErr w:type="spellEnd"/>
      <w:r w:rsidR="00020FCE">
        <w:t xml:space="preserve"> VAT </w:t>
      </w:r>
      <w:proofErr w:type="spellStart"/>
      <w:r w:rsidR="00020FCE">
        <w:t>cho</w:t>
      </w:r>
      <w:proofErr w:type="spellEnd"/>
      <w:r w:rsidR="00020FCE">
        <w:t xml:space="preserve"> </w:t>
      </w:r>
      <w:proofErr w:type="spellStart"/>
      <w:r w:rsidR="00020FCE">
        <w:t>các</w:t>
      </w:r>
      <w:proofErr w:type="spellEnd"/>
      <w:r w:rsidR="00020FCE">
        <w:t xml:space="preserve"> </w:t>
      </w:r>
      <w:proofErr w:type="spellStart"/>
      <w:r w:rsidR="00020FCE">
        <w:t>sản</w:t>
      </w:r>
      <w:proofErr w:type="spellEnd"/>
      <w:r w:rsidR="00020FCE">
        <w:t xml:space="preserve"> </w:t>
      </w:r>
      <w:proofErr w:type="spellStart"/>
      <w:r w:rsidR="00020FCE">
        <w:t>phẩm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proofErr w:type="gramStart"/>
      <w:r w:rsidR="00020FCE">
        <w:t>là</w:t>
      </w:r>
      <w:proofErr w:type="spellEnd"/>
      <w:r w:rsidR="00020FCE">
        <w:t xml:space="preserve">  10</w:t>
      </w:r>
      <w:proofErr w:type="gramEnd"/>
      <w:r w:rsidR="00020FCE">
        <w:t xml:space="preserve">%, do </w:t>
      </w:r>
      <w:proofErr w:type="spellStart"/>
      <w:r w:rsidR="00020FCE">
        <w:t>vậy</w:t>
      </w:r>
      <w:proofErr w:type="spellEnd"/>
      <w:r w:rsidR="00020FCE">
        <w:t xml:space="preserve">, </w:t>
      </w:r>
      <w:proofErr w:type="spellStart"/>
      <w:r w:rsidR="00020FCE">
        <w:t>cuối</w:t>
      </w:r>
      <w:proofErr w:type="spellEnd"/>
      <w:r w:rsidR="00020FCE">
        <w:t xml:space="preserve"> </w:t>
      </w:r>
      <w:proofErr w:type="spellStart"/>
      <w:r w:rsidR="00020FCE">
        <w:t>cùng</w:t>
      </w:r>
      <w:proofErr w:type="spellEnd"/>
      <w:r w:rsidR="00020FCE">
        <w:t xml:space="preserve">, </w:t>
      </w:r>
      <w:proofErr w:type="spellStart"/>
      <w:r w:rsidR="00020FCE">
        <w:t>tổng</w:t>
      </w:r>
      <w:proofErr w:type="spellEnd"/>
      <w:r w:rsidR="00020FCE">
        <w:t xml:space="preserve"> </w:t>
      </w:r>
      <w:proofErr w:type="spellStart"/>
      <w:r w:rsidR="00020FCE">
        <w:t>giá</w:t>
      </w:r>
      <w:proofErr w:type="spellEnd"/>
      <w:r w:rsidR="00020FCE">
        <w:t xml:space="preserve"> </w:t>
      </w:r>
      <w:proofErr w:type="spellStart"/>
      <w:r w:rsidR="00020FCE">
        <w:t>của</w:t>
      </w:r>
      <w:proofErr w:type="spellEnd"/>
      <w:r w:rsidR="00020FCE">
        <w:t xml:space="preserve"> </w:t>
      </w:r>
      <w:proofErr w:type="spellStart"/>
      <w:r w:rsidR="00020FCE">
        <w:t>dự</w:t>
      </w:r>
      <w:proofErr w:type="spellEnd"/>
      <w:r w:rsidR="00020FCE">
        <w:t xml:space="preserve"> </w:t>
      </w:r>
      <w:proofErr w:type="spellStart"/>
      <w:r w:rsidR="00020FCE">
        <w:t>án</w:t>
      </w:r>
      <w:proofErr w:type="spellEnd"/>
      <w:r w:rsidR="00020FCE">
        <w:t xml:space="preserve"> </w:t>
      </w:r>
      <w:proofErr w:type="spellStart"/>
      <w:r w:rsidR="00020FCE">
        <w:t>phát</w:t>
      </w:r>
      <w:proofErr w:type="spellEnd"/>
      <w:r w:rsidR="00020FCE">
        <w:t xml:space="preserve"> </w:t>
      </w:r>
      <w:proofErr w:type="spellStart"/>
      <w:r w:rsidR="00020FCE">
        <w:t>triển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r w:rsidR="00020FCE">
        <w:t>này</w:t>
      </w:r>
      <w:proofErr w:type="spellEnd"/>
      <w:r w:rsidR="00020FCE">
        <w:t xml:space="preserve"> </w:t>
      </w:r>
      <w:proofErr w:type="spellStart"/>
      <w:r w:rsidR="00020FCE">
        <w:t>là</w:t>
      </w:r>
      <w:proofErr w:type="spellEnd"/>
      <w:r w:rsidR="00020FCE">
        <w:t xml:space="preserve"> </w:t>
      </w:r>
    </w:p>
    <w:p w14:paraId="149006EA" w14:textId="6EAD56A9" w:rsidR="00020FCE" w:rsidRPr="00020FCE" w:rsidRDefault="00020FCE" w:rsidP="00020FCE">
      <w:pPr>
        <w:ind w:left="1440"/>
      </w:pPr>
      <w:proofErr w:type="spellStart"/>
      <w:r w:rsidRPr="00020FCE">
        <w:rPr>
          <w:b/>
        </w:rPr>
        <w:lastRenderedPageBreak/>
        <w:t>Tổng</w:t>
      </w:r>
      <w:proofErr w:type="spellEnd"/>
      <w:r w:rsidRPr="00020FCE">
        <w:rPr>
          <w:b/>
        </w:rPr>
        <w:t xml:space="preserve"> = </w:t>
      </w:r>
      <w:r>
        <w:rPr>
          <w:b/>
        </w:rPr>
        <w:t xml:space="preserve">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+ 10% x 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= 110 </w:t>
      </w:r>
      <w:proofErr w:type="spellStart"/>
      <w:r>
        <w:rPr>
          <w:b/>
        </w:rPr>
        <w:t>triệu</w:t>
      </w:r>
      <w:proofErr w:type="spellEnd"/>
      <w:r>
        <w:rPr>
          <w:b/>
        </w:rPr>
        <w:t>.</w:t>
      </w:r>
    </w:p>
    <w:p w14:paraId="46C3CD65" w14:textId="51F65BDC" w:rsidR="005E2D65" w:rsidRDefault="005E2D65" w:rsidP="005E2D65">
      <w:pPr>
        <w:pStyle w:val="Heading1"/>
      </w:pPr>
      <w:bookmarkStart w:id="27" w:name="_Toc27406771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8" w:name="_Toc2740677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6E3DE0E" w14:textId="3A10E2A0" w:rsidR="00DD4BB4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34D2EF2A" w14:textId="3DCBD9A1" w:rsidR="00DD4BB4" w:rsidRDefault="000E5F9F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363052BB" w14:textId="77B9D073" w:rsidR="00DC5E3B" w:rsidRDefault="00DC5E3B" w:rsidP="00AE50FB">
      <w:pPr>
        <w:pStyle w:val="ListParagraph"/>
        <w:numPr>
          <w:ilvl w:val="0"/>
          <w:numId w:val="5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658CE6F7" w14:textId="091921DB" w:rsidR="000F7EFC" w:rsidRPr="000F7EFC" w:rsidRDefault="000F7EFC" w:rsidP="00AE50FB">
      <w:pPr>
        <w:pStyle w:val="ListParagraph"/>
        <w:numPr>
          <w:ilvl w:val="0"/>
          <w:numId w:val="5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71A5D9D" w14:textId="006A1283" w:rsidR="00D1020B" w:rsidRPr="00D1020B" w:rsidRDefault="00D1020B" w:rsidP="00D1020B">
      <w:pPr>
        <w:pStyle w:val="Heading2"/>
      </w:pPr>
      <w:bookmarkStart w:id="29" w:name="_Toc2740677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AE50FB">
      <w:pPr>
        <w:pStyle w:val="ListParagraph"/>
        <w:numPr>
          <w:ilvl w:val="0"/>
          <w:numId w:val="6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AE50FB">
      <w:pPr>
        <w:pStyle w:val="ListParagraph"/>
        <w:numPr>
          <w:ilvl w:val="0"/>
          <w:numId w:val="6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27406774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5BDDE9E8" w:rsidR="00A62F4F" w:rsidRPr="00A62F4F" w:rsidRDefault="00A62F4F" w:rsidP="00A62F4F"/>
    <w:sectPr w:rsidR="00A62F4F" w:rsidRPr="00A62F4F" w:rsidSect="00DB035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585D10" w14:textId="77777777" w:rsidR="00585F52" w:rsidRDefault="00585F52">
      <w:r>
        <w:separator/>
      </w:r>
    </w:p>
    <w:p w14:paraId="52F70235" w14:textId="77777777" w:rsidR="00585F52" w:rsidRDefault="00585F52"/>
  </w:endnote>
  <w:endnote w:type="continuationSeparator" w:id="0">
    <w:p w14:paraId="071F1067" w14:textId="77777777" w:rsidR="00585F52" w:rsidRDefault="00585F52">
      <w:r>
        <w:continuationSeparator/>
      </w:r>
    </w:p>
    <w:p w14:paraId="4DC4ED6C" w14:textId="77777777" w:rsidR="00585F52" w:rsidRDefault="00585F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9F197F" w:rsidRPr="009A57EC" w:rsidRDefault="009F197F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9F197F" w:rsidRPr="00932976" w:rsidRDefault="009F197F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9F197F" w:rsidRPr="00932976" w:rsidRDefault="009F197F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F197F" w:rsidRDefault="009F197F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9F197F" w:rsidRDefault="009F197F">
    <w:pPr>
      <w:pStyle w:val="Footer"/>
      <w:rPr>
        <w:i/>
        <w:color w:val="003366"/>
      </w:rPr>
    </w:pPr>
  </w:p>
  <w:p w14:paraId="2B3DBBFD" w14:textId="77777777" w:rsidR="009F197F" w:rsidRDefault="009F197F">
    <w:pPr>
      <w:pStyle w:val="Footer"/>
      <w:rPr>
        <w:i/>
        <w:color w:val="003366"/>
      </w:rPr>
    </w:pPr>
  </w:p>
  <w:p w14:paraId="7A61AF73" w14:textId="77777777" w:rsidR="009F197F" w:rsidRPr="00932976" w:rsidRDefault="009F197F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9F197F" w:rsidRDefault="009F197F"/>
  <w:p w14:paraId="7F403060" w14:textId="77777777" w:rsidR="009F197F" w:rsidRDefault="009F197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3E2A34E6" w:rsidR="009F197F" w:rsidRPr="001022FF" w:rsidRDefault="009F197F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THTD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9F197F" w:rsidRDefault="009F19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556F5E" w14:textId="77777777" w:rsidR="00585F52" w:rsidRDefault="00585F52">
      <w:r>
        <w:separator/>
      </w:r>
    </w:p>
    <w:p w14:paraId="4D9E331A" w14:textId="77777777" w:rsidR="00585F52" w:rsidRDefault="00585F52"/>
  </w:footnote>
  <w:footnote w:type="continuationSeparator" w:id="0">
    <w:p w14:paraId="37FF3DB3" w14:textId="77777777" w:rsidR="00585F52" w:rsidRDefault="00585F52">
      <w:r>
        <w:continuationSeparator/>
      </w:r>
    </w:p>
    <w:p w14:paraId="55EEC78E" w14:textId="77777777" w:rsidR="00585F52" w:rsidRDefault="00585F5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9F197F" w:rsidRPr="009A57EC" w:rsidRDefault="009F197F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9F197F" w:rsidRDefault="009F197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4C7624EF" w:rsidR="009F197F" w:rsidRPr="00AB15C8" w:rsidRDefault="009F197F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2B78FCD4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15865646" w:rsidR="009F197F" w:rsidRPr="00D51159" w:rsidRDefault="009F197F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</w:rPr>
                            <w:drawing>
                              <wp:inline distT="0" distB="0" distL="0" distR="0" wp14:anchorId="5DA86AEF" wp14:editId="104127BF">
                                <wp:extent cx="509270" cy="291465"/>
                                <wp:effectExtent l="0" t="0" r="5080" b="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idea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9270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15865646" w:rsidR="009F197F" w:rsidRPr="00D51159" w:rsidRDefault="009F197F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</w:rPr>
                      <w:drawing>
                        <wp:inline distT="0" distB="0" distL="0" distR="0" wp14:anchorId="5DA86AEF" wp14:editId="104127BF">
                          <wp:extent cx="509270" cy="291465"/>
                          <wp:effectExtent l="0" t="0" r="5080" b="0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dea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9270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i/>
        <w:color w:val="C00000"/>
        <w:lang w:eastAsia="ar-SA" w:bidi="ar-SA"/>
      </w:rPr>
      <w:t>THTD1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>Report</w:t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t>Project Manage</w:t>
    </w:r>
  </w:p>
  <w:p w14:paraId="3C989147" w14:textId="77777777" w:rsidR="009F197F" w:rsidRDefault="009F197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9F197F" w:rsidRDefault="009F197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F35C"/>
      </v:shape>
    </w:pict>
  </w:numPicBullet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2F32586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03935"/>
    <w:multiLevelType w:val="hybridMultilevel"/>
    <w:tmpl w:val="AA54E6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B2635D1"/>
    <w:multiLevelType w:val="hybridMultilevel"/>
    <w:tmpl w:val="B77453A6"/>
    <w:lvl w:ilvl="0" w:tplc="9810448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ABC4FF18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D6DC300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B854E200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A8C417E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44D630D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413CEC1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7F4C16B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A4C4971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19" w15:restartNumberingAfterBreak="0">
    <w:nsid w:val="1D416DEA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316C80"/>
    <w:multiLevelType w:val="hybridMultilevel"/>
    <w:tmpl w:val="825C938E"/>
    <w:lvl w:ilvl="0" w:tplc="2952742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343C6B44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9468C94E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6E66DCCE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8AC415D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B07C343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85929D6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E96215F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C822337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9D1548"/>
    <w:multiLevelType w:val="hybridMultilevel"/>
    <w:tmpl w:val="2BF2647A"/>
    <w:lvl w:ilvl="0" w:tplc="56823A8E">
      <w:start w:val="2"/>
      <w:numFmt w:val="bullet"/>
      <w:lvlText w:val="-"/>
      <w:lvlJc w:val="left"/>
      <w:pPr>
        <w:ind w:left="108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954B36"/>
    <w:multiLevelType w:val="hybridMultilevel"/>
    <w:tmpl w:val="3DCE5D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195625"/>
    <w:multiLevelType w:val="hybridMultilevel"/>
    <w:tmpl w:val="245C2D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6B15C4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7B0BC0"/>
    <w:multiLevelType w:val="hybridMultilevel"/>
    <w:tmpl w:val="31EEC6EA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3EE76F3F"/>
    <w:multiLevelType w:val="hybridMultilevel"/>
    <w:tmpl w:val="FC5AD6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D3C74"/>
    <w:multiLevelType w:val="hybridMultilevel"/>
    <w:tmpl w:val="8E32A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5E74F48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FB0FC9"/>
    <w:multiLevelType w:val="hybridMultilevel"/>
    <w:tmpl w:val="1666BB5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2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E37043"/>
    <w:multiLevelType w:val="hybridMultilevel"/>
    <w:tmpl w:val="06DA32C4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4" w15:restartNumberingAfterBreak="0">
    <w:nsid w:val="50E23D2A"/>
    <w:multiLevelType w:val="hybridMultilevel"/>
    <w:tmpl w:val="9A146FCE"/>
    <w:lvl w:ilvl="0" w:tplc="04090007">
      <w:start w:val="1"/>
      <w:numFmt w:val="bullet"/>
      <w:lvlText w:val=""/>
      <w:lvlPicBulletId w:val="0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5" w15:restartNumberingAfterBreak="0">
    <w:nsid w:val="53E006CD"/>
    <w:multiLevelType w:val="hybridMultilevel"/>
    <w:tmpl w:val="BB38F4D0"/>
    <w:lvl w:ilvl="0" w:tplc="56823A8E">
      <w:start w:val="2"/>
      <w:numFmt w:val="bullet"/>
      <w:lvlText w:val="-"/>
      <w:lvlJc w:val="left"/>
      <w:pPr>
        <w:ind w:left="99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6" w15:restartNumberingAfterBreak="0">
    <w:nsid w:val="5C7D76D0"/>
    <w:multiLevelType w:val="hybridMultilevel"/>
    <w:tmpl w:val="C16CFE96"/>
    <w:lvl w:ilvl="0" w:tplc="6A14F39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881C270C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734E19B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965A7754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54EC6B4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1CA0786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368C2BB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69D486A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015091C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7" w15:restartNumberingAfterBreak="0">
    <w:nsid w:val="622154E0"/>
    <w:multiLevelType w:val="hybridMultilevel"/>
    <w:tmpl w:val="DB3045E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2B8092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03275F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C6FC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951E70"/>
    <w:multiLevelType w:val="hybridMultilevel"/>
    <w:tmpl w:val="CDE090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3"/>
  </w:num>
  <w:num w:numId="3">
    <w:abstractNumId w:val="32"/>
  </w:num>
  <w:num w:numId="4">
    <w:abstractNumId w:val="30"/>
  </w:num>
  <w:num w:numId="5">
    <w:abstractNumId w:val="40"/>
  </w:num>
  <w:num w:numId="6">
    <w:abstractNumId w:val="21"/>
  </w:num>
  <w:num w:numId="7">
    <w:abstractNumId w:val="42"/>
  </w:num>
  <w:num w:numId="8">
    <w:abstractNumId w:val="27"/>
  </w:num>
  <w:num w:numId="9">
    <w:abstractNumId w:val="29"/>
  </w:num>
  <w:num w:numId="10">
    <w:abstractNumId w:val="17"/>
  </w:num>
  <w:num w:numId="11">
    <w:abstractNumId w:val="28"/>
  </w:num>
  <w:num w:numId="12">
    <w:abstractNumId w:val="33"/>
  </w:num>
  <w:num w:numId="13">
    <w:abstractNumId w:val="24"/>
  </w:num>
  <w:num w:numId="14">
    <w:abstractNumId w:val="25"/>
  </w:num>
  <w:num w:numId="15">
    <w:abstractNumId w:val="31"/>
  </w:num>
  <w:num w:numId="16">
    <w:abstractNumId w:val="34"/>
  </w:num>
  <w:num w:numId="17">
    <w:abstractNumId w:val="26"/>
  </w:num>
  <w:num w:numId="18">
    <w:abstractNumId w:val="19"/>
  </w:num>
  <w:num w:numId="19">
    <w:abstractNumId w:val="39"/>
  </w:num>
  <w:num w:numId="20">
    <w:abstractNumId w:val="41"/>
  </w:num>
  <w:num w:numId="21">
    <w:abstractNumId w:val="16"/>
  </w:num>
  <w:num w:numId="22">
    <w:abstractNumId w:val="38"/>
  </w:num>
  <w:num w:numId="23">
    <w:abstractNumId w:val="35"/>
  </w:num>
  <w:num w:numId="24">
    <w:abstractNumId w:val="43"/>
  </w:num>
  <w:num w:numId="25">
    <w:abstractNumId w:val="18"/>
  </w:num>
  <w:num w:numId="26">
    <w:abstractNumId w:val="20"/>
  </w:num>
  <w:num w:numId="27">
    <w:abstractNumId w:val="36"/>
  </w:num>
  <w:num w:numId="28">
    <w:abstractNumId w:val="37"/>
  </w:num>
  <w:num w:numId="29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17800"/>
    <w:rsid w:val="00020FCE"/>
    <w:rsid w:val="00026E69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543C"/>
    <w:rsid w:val="000705DC"/>
    <w:rsid w:val="00071114"/>
    <w:rsid w:val="00072CD7"/>
    <w:rsid w:val="000800BD"/>
    <w:rsid w:val="00081ADE"/>
    <w:rsid w:val="0008695B"/>
    <w:rsid w:val="00091702"/>
    <w:rsid w:val="00095542"/>
    <w:rsid w:val="0009588A"/>
    <w:rsid w:val="00097E16"/>
    <w:rsid w:val="000A09A5"/>
    <w:rsid w:val="000A3881"/>
    <w:rsid w:val="000A4065"/>
    <w:rsid w:val="000A639E"/>
    <w:rsid w:val="000B0593"/>
    <w:rsid w:val="000C1116"/>
    <w:rsid w:val="000C1F52"/>
    <w:rsid w:val="000C4959"/>
    <w:rsid w:val="000C4B0B"/>
    <w:rsid w:val="000C515B"/>
    <w:rsid w:val="000D487F"/>
    <w:rsid w:val="000D54AF"/>
    <w:rsid w:val="000D65BE"/>
    <w:rsid w:val="000E161A"/>
    <w:rsid w:val="000E34A3"/>
    <w:rsid w:val="000E3E6E"/>
    <w:rsid w:val="000E5F9F"/>
    <w:rsid w:val="000E69D7"/>
    <w:rsid w:val="000F2CF6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0751A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57672"/>
    <w:rsid w:val="00165B2F"/>
    <w:rsid w:val="001674DD"/>
    <w:rsid w:val="001706A0"/>
    <w:rsid w:val="00170971"/>
    <w:rsid w:val="0017102C"/>
    <w:rsid w:val="00171520"/>
    <w:rsid w:val="001727F5"/>
    <w:rsid w:val="00175BC5"/>
    <w:rsid w:val="00180183"/>
    <w:rsid w:val="00182BCE"/>
    <w:rsid w:val="00191F37"/>
    <w:rsid w:val="00192437"/>
    <w:rsid w:val="00193DA7"/>
    <w:rsid w:val="0019629A"/>
    <w:rsid w:val="001A04B9"/>
    <w:rsid w:val="001A1FF1"/>
    <w:rsid w:val="001A7B00"/>
    <w:rsid w:val="001B3ACB"/>
    <w:rsid w:val="001C04DA"/>
    <w:rsid w:val="001C5DD1"/>
    <w:rsid w:val="001C6329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2092"/>
    <w:rsid w:val="00223F28"/>
    <w:rsid w:val="00224DF2"/>
    <w:rsid w:val="00224EDD"/>
    <w:rsid w:val="00224F53"/>
    <w:rsid w:val="00225707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4538D"/>
    <w:rsid w:val="002476F7"/>
    <w:rsid w:val="0025160B"/>
    <w:rsid w:val="00252DCE"/>
    <w:rsid w:val="0025302D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1475"/>
    <w:rsid w:val="002B2A6D"/>
    <w:rsid w:val="002B35EE"/>
    <w:rsid w:val="002B3B67"/>
    <w:rsid w:val="002B50B8"/>
    <w:rsid w:val="002B5322"/>
    <w:rsid w:val="002B6881"/>
    <w:rsid w:val="002C3C23"/>
    <w:rsid w:val="002C3D17"/>
    <w:rsid w:val="002D07CA"/>
    <w:rsid w:val="002D111B"/>
    <w:rsid w:val="002D2BB9"/>
    <w:rsid w:val="002D400C"/>
    <w:rsid w:val="002D5324"/>
    <w:rsid w:val="002E0BF2"/>
    <w:rsid w:val="002E11E0"/>
    <w:rsid w:val="002E40B5"/>
    <w:rsid w:val="002E4B10"/>
    <w:rsid w:val="002F295C"/>
    <w:rsid w:val="002F3D39"/>
    <w:rsid w:val="002F48CB"/>
    <w:rsid w:val="002F5C1C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4E2D"/>
    <w:rsid w:val="003358FC"/>
    <w:rsid w:val="0034135B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57CA0"/>
    <w:rsid w:val="003604BD"/>
    <w:rsid w:val="003613A4"/>
    <w:rsid w:val="003623A8"/>
    <w:rsid w:val="00372858"/>
    <w:rsid w:val="003748EC"/>
    <w:rsid w:val="00374C79"/>
    <w:rsid w:val="00374E6A"/>
    <w:rsid w:val="00375F64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3C99"/>
    <w:rsid w:val="003B4CE6"/>
    <w:rsid w:val="003C026C"/>
    <w:rsid w:val="003C2146"/>
    <w:rsid w:val="003C30B8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0D8F"/>
    <w:rsid w:val="00432A26"/>
    <w:rsid w:val="0043374D"/>
    <w:rsid w:val="00435887"/>
    <w:rsid w:val="004427C7"/>
    <w:rsid w:val="0044296C"/>
    <w:rsid w:val="004454EE"/>
    <w:rsid w:val="00445936"/>
    <w:rsid w:val="00450C57"/>
    <w:rsid w:val="00451288"/>
    <w:rsid w:val="004513C3"/>
    <w:rsid w:val="00451DC3"/>
    <w:rsid w:val="00455370"/>
    <w:rsid w:val="00455F19"/>
    <w:rsid w:val="00456D7A"/>
    <w:rsid w:val="0045792D"/>
    <w:rsid w:val="00460E60"/>
    <w:rsid w:val="00464FA9"/>
    <w:rsid w:val="0046550C"/>
    <w:rsid w:val="00476050"/>
    <w:rsid w:val="0047634D"/>
    <w:rsid w:val="00482EED"/>
    <w:rsid w:val="00486D02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0D00"/>
    <w:rsid w:val="004D184C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0B0A"/>
    <w:rsid w:val="00517604"/>
    <w:rsid w:val="00525C8F"/>
    <w:rsid w:val="005306F1"/>
    <w:rsid w:val="005325D6"/>
    <w:rsid w:val="00535264"/>
    <w:rsid w:val="00535FEC"/>
    <w:rsid w:val="00543831"/>
    <w:rsid w:val="005439A7"/>
    <w:rsid w:val="005444C6"/>
    <w:rsid w:val="0054514B"/>
    <w:rsid w:val="00546773"/>
    <w:rsid w:val="00551589"/>
    <w:rsid w:val="00551F94"/>
    <w:rsid w:val="005558A8"/>
    <w:rsid w:val="00560085"/>
    <w:rsid w:val="005627B4"/>
    <w:rsid w:val="00564F32"/>
    <w:rsid w:val="00567F20"/>
    <w:rsid w:val="00572F5B"/>
    <w:rsid w:val="00574C36"/>
    <w:rsid w:val="00577108"/>
    <w:rsid w:val="005774E1"/>
    <w:rsid w:val="0058075C"/>
    <w:rsid w:val="00581E2C"/>
    <w:rsid w:val="005835B3"/>
    <w:rsid w:val="00583D00"/>
    <w:rsid w:val="00585F52"/>
    <w:rsid w:val="00587AEE"/>
    <w:rsid w:val="0059161C"/>
    <w:rsid w:val="00591E25"/>
    <w:rsid w:val="005955A9"/>
    <w:rsid w:val="005971FC"/>
    <w:rsid w:val="005A2078"/>
    <w:rsid w:val="005A285A"/>
    <w:rsid w:val="005A4994"/>
    <w:rsid w:val="005B46D3"/>
    <w:rsid w:val="005B4EA6"/>
    <w:rsid w:val="005B51C1"/>
    <w:rsid w:val="005B637C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6C5"/>
    <w:rsid w:val="005E6C88"/>
    <w:rsid w:val="005F0C07"/>
    <w:rsid w:val="005F37E7"/>
    <w:rsid w:val="005F4078"/>
    <w:rsid w:val="005F5B85"/>
    <w:rsid w:val="00601874"/>
    <w:rsid w:val="00601960"/>
    <w:rsid w:val="006024E0"/>
    <w:rsid w:val="00605636"/>
    <w:rsid w:val="00611CB5"/>
    <w:rsid w:val="00612C3F"/>
    <w:rsid w:val="00612FB1"/>
    <w:rsid w:val="00615612"/>
    <w:rsid w:val="006158E3"/>
    <w:rsid w:val="00616213"/>
    <w:rsid w:val="0062484B"/>
    <w:rsid w:val="00625AEF"/>
    <w:rsid w:val="00630813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5694"/>
    <w:rsid w:val="00676795"/>
    <w:rsid w:val="00682351"/>
    <w:rsid w:val="0068390E"/>
    <w:rsid w:val="00686B20"/>
    <w:rsid w:val="00687A4B"/>
    <w:rsid w:val="00690F47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D67A8"/>
    <w:rsid w:val="006E0E28"/>
    <w:rsid w:val="006E1B96"/>
    <w:rsid w:val="006E1FFE"/>
    <w:rsid w:val="006F0A22"/>
    <w:rsid w:val="006F0C9B"/>
    <w:rsid w:val="006F11C9"/>
    <w:rsid w:val="006F1552"/>
    <w:rsid w:val="00700187"/>
    <w:rsid w:val="007014B4"/>
    <w:rsid w:val="00702D09"/>
    <w:rsid w:val="0070604B"/>
    <w:rsid w:val="00714F6B"/>
    <w:rsid w:val="00715679"/>
    <w:rsid w:val="00715834"/>
    <w:rsid w:val="0072069E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1BD"/>
    <w:rsid w:val="007703F5"/>
    <w:rsid w:val="00770814"/>
    <w:rsid w:val="0077221A"/>
    <w:rsid w:val="00782023"/>
    <w:rsid w:val="00783AF4"/>
    <w:rsid w:val="00786217"/>
    <w:rsid w:val="0078665F"/>
    <w:rsid w:val="00787BC6"/>
    <w:rsid w:val="00790978"/>
    <w:rsid w:val="00791779"/>
    <w:rsid w:val="0079293C"/>
    <w:rsid w:val="00796375"/>
    <w:rsid w:val="007A2AD3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1B45"/>
    <w:rsid w:val="007F2FAD"/>
    <w:rsid w:val="007F7F25"/>
    <w:rsid w:val="00801B73"/>
    <w:rsid w:val="00802E21"/>
    <w:rsid w:val="00805A58"/>
    <w:rsid w:val="00811A2C"/>
    <w:rsid w:val="008158CE"/>
    <w:rsid w:val="00816042"/>
    <w:rsid w:val="0081618B"/>
    <w:rsid w:val="00820850"/>
    <w:rsid w:val="00821227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61B"/>
    <w:rsid w:val="00853766"/>
    <w:rsid w:val="00853CD0"/>
    <w:rsid w:val="008549E0"/>
    <w:rsid w:val="00855EFD"/>
    <w:rsid w:val="008571E1"/>
    <w:rsid w:val="008606E4"/>
    <w:rsid w:val="008647DF"/>
    <w:rsid w:val="00864945"/>
    <w:rsid w:val="00864AAE"/>
    <w:rsid w:val="00865CE6"/>
    <w:rsid w:val="00871157"/>
    <w:rsid w:val="0087449E"/>
    <w:rsid w:val="00875549"/>
    <w:rsid w:val="00877DC8"/>
    <w:rsid w:val="00882F81"/>
    <w:rsid w:val="00886173"/>
    <w:rsid w:val="008868E0"/>
    <w:rsid w:val="00895F6E"/>
    <w:rsid w:val="00896C23"/>
    <w:rsid w:val="008A14E2"/>
    <w:rsid w:val="008A4F46"/>
    <w:rsid w:val="008A60DC"/>
    <w:rsid w:val="008A7E5C"/>
    <w:rsid w:val="008B0148"/>
    <w:rsid w:val="008B0D9E"/>
    <w:rsid w:val="008B3A19"/>
    <w:rsid w:val="008B4872"/>
    <w:rsid w:val="008B5D4E"/>
    <w:rsid w:val="008B68D0"/>
    <w:rsid w:val="008C0E63"/>
    <w:rsid w:val="008C1710"/>
    <w:rsid w:val="008D0992"/>
    <w:rsid w:val="008D1ED2"/>
    <w:rsid w:val="008D1F52"/>
    <w:rsid w:val="008D4419"/>
    <w:rsid w:val="008D4E35"/>
    <w:rsid w:val="008E0605"/>
    <w:rsid w:val="008E661F"/>
    <w:rsid w:val="008E6AE9"/>
    <w:rsid w:val="008E766C"/>
    <w:rsid w:val="008F2A74"/>
    <w:rsid w:val="008F2D2F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3A93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3737"/>
    <w:rsid w:val="00943963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518A"/>
    <w:rsid w:val="0096683F"/>
    <w:rsid w:val="009716BD"/>
    <w:rsid w:val="00974A72"/>
    <w:rsid w:val="0098177E"/>
    <w:rsid w:val="009859C7"/>
    <w:rsid w:val="009908F0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151"/>
    <w:rsid w:val="009D1330"/>
    <w:rsid w:val="009D290A"/>
    <w:rsid w:val="009D46E0"/>
    <w:rsid w:val="009D5FF7"/>
    <w:rsid w:val="009E1B22"/>
    <w:rsid w:val="009E2E20"/>
    <w:rsid w:val="009E4DA9"/>
    <w:rsid w:val="009E67EE"/>
    <w:rsid w:val="009E7506"/>
    <w:rsid w:val="009F0F85"/>
    <w:rsid w:val="009F1174"/>
    <w:rsid w:val="009F16BF"/>
    <w:rsid w:val="009F197F"/>
    <w:rsid w:val="009F3E55"/>
    <w:rsid w:val="009F4AAD"/>
    <w:rsid w:val="00A06DC4"/>
    <w:rsid w:val="00A105D3"/>
    <w:rsid w:val="00A11107"/>
    <w:rsid w:val="00A12A5F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3AB1"/>
    <w:rsid w:val="00A33DA9"/>
    <w:rsid w:val="00A367CF"/>
    <w:rsid w:val="00A406F8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661E9"/>
    <w:rsid w:val="00A702BA"/>
    <w:rsid w:val="00A7166E"/>
    <w:rsid w:val="00A75FB7"/>
    <w:rsid w:val="00A76841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5D82"/>
    <w:rsid w:val="00AD5FBE"/>
    <w:rsid w:val="00AD72E3"/>
    <w:rsid w:val="00AE0415"/>
    <w:rsid w:val="00AE50FB"/>
    <w:rsid w:val="00AE641A"/>
    <w:rsid w:val="00B02D2A"/>
    <w:rsid w:val="00B02E26"/>
    <w:rsid w:val="00B02EEF"/>
    <w:rsid w:val="00B055F1"/>
    <w:rsid w:val="00B0583E"/>
    <w:rsid w:val="00B05CF6"/>
    <w:rsid w:val="00B0644B"/>
    <w:rsid w:val="00B07C56"/>
    <w:rsid w:val="00B110DA"/>
    <w:rsid w:val="00B1287F"/>
    <w:rsid w:val="00B13B97"/>
    <w:rsid w:val="00B14DFF"/>
    <w:rsid w:val="00B150AB"/>
    <w:rsid w:val="00B15216"/>
    <w:rsid w:val="00B15A23"/>
    <w:rsid w:val="00B17AE0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3D7F"/>
    <w:rsid w:val="00B55631"/>
    <w:rsid w:val="00B57F42"/>
    <w:rsid w:val="00B6094A"/>
    <w:rsid w:val="00B6203E"/>
    <w:rsid w:val="00B63678"/>
    <w:rsid w:val="00B65C9D"/>
    <w:rsid w:val="00B672EE"/>
    <w:rsid w:val="00B72F55"/>
    <w:rsid w:val="00B74B90"/>
    <w:rsid w:val="00B7683B"/>
    <w:rsid w:val="00B77464"/>
    <w:rsid w:val="00B7752F"/>
    <w:rsid w:val="00B80C20"/>
    <w:rsid w:val="00B82B15"/>
    <w:rsid w:val="00B8632C"/>
    <w:rsid w:val="00B87E33"/>
    <w:rsid w:val="00B90DCD"/>
    <w:rsid w:val="00B90F66"/>
    <w:rsid w:val="00B91F82"/>
    <w:rsid w:val="00B934B7"/>
    <w:rsid w:val="00B96589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26C4"/>
    <w:rsid w:val="00BC3C7B"/>
    <w:rsid w:val="00BC5981"/>
    <w:rsid w:val="00BD12D1"/>
    <w:rsid w:val="00BD1CF0"/>
    <w:rsid w:val="00BD1F66"/>
    <w:rsid w:val="00BD2311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C8C"/>
    <w:rsid w:val="00C14092"/>
    <w:rsid w:val="00C15377"/>
    <w:rsid w:val="00C16F59"/>
    <w:rsid w:val="00C20C6A"/>
    <w:rsid w:val="00C231E6"/>
    <w:rsid w:val="00C2490A"/>
    <w:rsid w:val="00C25018"/>
    <w:rsid w:val="00C26A31"/>
    <w:rsid w:val="00C26C98"/>
    <w:rsid w:val="00C30C8F"/>
    <w:rsid w:val="00C3136D"/>
    <w:rsid w:val="00C350D5"/>
    <w:rsid w:val="00C356CB"/>
    <w:rsid w:val="00C37A09"/>
    <w:rsid w:val="00C37CE2"/>
    <w:rsid w:val="00C43177"/>
    <w:rsid w:val="00C4424A"/>
    <w:rsid w:val="00C45552"/>
    <w:rsid w:val="00C465FD"/>
    <w:rsid w:val="00C5136B"/>
    <w:rsid w:val="00C52A75"/>
    <w:rsid w:val="00C57DA9"/>
    <w:rsid w:val="00C64416"/>
    <w:rsid w:val="00C659C5"/>
    <w:rsid w:val="00C71AF5"/>
    <w:rsid w:val="00C722EE"/>
    <w:rsid w:val="00C72E8B"/>
    <w:rsid w:val="00C73484"/>
    <w:rsid w:val="00C7455A"/>
    <w:rsid w:val="00C74E27"/>
    <w:rsid w:val="00C75F15"/>
    <w:rsid w:val="00C77385"/>
    <w:rsid w:val="00C77825"/>
    <w:rsid w:val="00C77FC5"/>
    <w:rsid w:val="00C828D1"/>
    <w:rsid w:val="00C849E9"/>
    <w:rsid w:val="00C867E6"/>
    <w:rsid w:val="00C9399B"/>
    <w:rsid w:val="00C93AFA"/>
    <w:rsid w:val="00C93D1F"/>
    <w:rsid w:val="00CA17B3"/>
    <w:rsid w:val="00CA2483"/>
    <w:rsid w:val="00CA32C8"/>
    <w:rsid w:val="00CA4B97"/>
    <w:rsid w:val="00CB05D6"/>
    <w:rsid w:val="00CB231E"/>
    <w:rsid w:val="00CB3E7C"/>
    <w:rsid w:val="00CB4C67"/>
    <w:rsid w:val="00CB64DD"/>
    <w:rsid w:val="00CC00AB"/>
    <w:rsid w:val="00CC17D2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4EAE"/>
    <w:rsid w:val="00CE5923"/>
    <w:rsid w:val="00CF14CE"/>
    <w:rsid w:val="00CF32C6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0D8D"/>
    <w:rsid w:val="00D51001"/>
    <w:rsid w:val="00D51159"/>
    <w:rsid w:val="00D513C9"/>
    <w:rsid w:val="00D63721"/>
    <w:rsid w:val="00D650B4"/>
    <w:rsid w:val="00D65A38"/>
    <w:rsid w:val="00D6697D"/>
    <w:rsid w:val="00D728D4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87A8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1A9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481"/>
    <w:rsid w:val="00E07F07"/>
    <w:rsid w:val="00E10D4C"/>
    <w:rsid w:val="00E11667"/>
    <w:rsid w:val="00E11CC7"/>
    <w:rsid w:val="00E173CE"/>
    <w:rsid w:val="00E202DA"/>
    <w:rsid w:val="00E202E7"/>
    <w:rsid w:val="00E20FBF"/>
    <w:rsid w:val="00E22133"/>
    <w:rsid w:val="00E24534"/>
    <w:rsid w:val="00E31DB9"/>
    <w:rsid w:val="00E4013C"/>
    <w:rsid w:val="00E428F4"/>
    <w:rsid w:val="00E648D6"/>
    <w:rsid w:val="00E70231"/>
    <w:rsid w:val="00E7053C"/>
    <w:rsid w:val="00E70D25"/>
    <w:rsid w:val="00E71A11"/>
    <w:rsid w:val="00E71B07"/>
    <w:rsid w:val="00E73AE8"/>
    <w:rsid w:val="00E74E9F"/>
    <w:rsid w:val="00E75365"/>
    <w:rsid w:val="00E83396"/>
    <w:rsid w:val="00E86757"/>
    <w:rsid w:val="00E86DFC"/>
    <w:rsid w:val="00E9067F"/>
    <w:rsid w:val="00E92314"/>
    <w:rsid w:val="00E926C3"/>
    <w:rsid w:val="00EA3398"/>
    <w:rsid w:val="00EA7DC5"/>
    <w:rsid w:val="00EB3ACC"/>
    <w:rsid w:val="00EB6D44"/>
    <w:rsid w:val="00EB6F9F"/>
    <w:rsid w:val="00EB7A6A"/>
    <w:rsid w:val="00EC046A"/>
    <w:rsid w:val="00EC05A5"/>
    <w:rsid w:val="00EC06DA"/>
    <w:rsid w:val="00EC32DC"/>
    <w:rsid w:val="00ED43BF"/>
    <w:rsid w:val="00ED59D9"/>
    <w:rsid w:val="00ED5C1F"/>
    <w:rsid w:val="00ED6D21"/>
    <w:rsid w:val="00EE17BD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3536E"/>
    <w:rsid w:val="00F40202"/>
    <w:rsid w:val="00F41A82"/>
    <w:rsid w:val="00F425CF"/>
    <w:rsid w:val="00F44C78"/>
    <w:rsid w:val="00F45AD4"/>
    <w:rsid w:val="00F45E06"/>
    <w:rsid w:val="00F461C3"/>
    <w:rsid w:val="00F47778"/>
    <w:rsid w:val="00F55141"/>
    <w:rsid w:val="00F616AE"/>
    <w:rsid w:val="00F669CB"/>
    <w:rsid w:val="00F7259E"/>
    <w:rsid w:val="00F72B6D"/>
    <w:rsid w:val="00F73629"/>
    <w:rsid w:val="00F835FD"/>
    <w:rsid w:val="00F85B49"/>
    <w:rsid w:val="00F90676"/>
    <w:rsid w:val="00F916B8"/>
    <w:rsid w:val="00F930E7"/>
    <w:rsid w:val="00F95EA1"/>
    <w:rsid w:val="00FA4AC1"/>
    <w:rsid w:val="00FA5449"/>
    <w:rsid w:val="00FA6329"/>
    <w:rsid w:val="00FB1B65"/>
    <w:rsid w:val="00FB1FF5"/>
    <w:rsid w:val="00FB4A04"/>
    <w:rsid w:val="00FB6EAC"/>
    <w:rsid w:val="00FB77B7"/>
    <w:rsid w:val="00FB78AA"/>
    <w:rsid w:val="00FC1529"/>
    <w:rsid w:val="00FD4755"/>
    <w:rsid w:val="00FE1382"/>
    <w:rsid w:val="00FE57E1"/>
    <w:rsid w:val="00FF2D7B"/>
    <w:rsid w:val="00FF2FE9"/>
    <w:rsid w:val="00FF6568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E17BD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8971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362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2171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65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75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4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4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227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0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357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398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73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41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106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2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160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7536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323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470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795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807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362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78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2104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622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62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517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14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5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517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819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285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230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84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298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29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633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62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2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9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https://github.com/hoainguyen219/BTL_IT4240_DHTT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18093D-7C5F-4641-AF5B-AEA8FAAAB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25</Pages>
  <Words>3397</Words>
  <Characters>19363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22715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Tuấn Thành Lê</cp:lastModifiedBy>
  <cp:revision>7</cp:revision>
  <cp:lastPrinted>2008-03-13T11:02:00Z</cp:lastPrinted>
  <dcterms:created xsi:type="dcterms:W3CDTF">2019-12-16T09:52:00Z</dcterms:created>
  <dcterms:modified xsi:type="dcterms:W3CDTF">2019-12-16T10:15:00Z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