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337FCDF2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1B0CB0F5" w:rsidR="00486D02" w:rsidRPr="001501A9" w:rsidRDefault="00E74E9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0ED6F62" wp14:editId="3997F7C6">
                                  <wp:extent cx="828675" cy="474345"/>
                                  <wp:effectExtent l="0" t="0" r="9525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1B0CB0F5" w:rsidR="00486D02" w:rsidRPr="001501A9" w:rsidRDefault="00E74E9F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50ED6F62" wp14:editId="3997F7C6">
                            <wp:extent cx="828675" cy="474345"/>
                            <wp:effectExtent l="0" t="0" r="9525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1874450" w:rsidR="00F34A9B" w:rsidRPr="009A57EC" w:rsidRDefault="00E74E9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THTD1</w:t>
      </w:r>
    </w:p>
    <w:p w14:paraId="56AB61EB" w14:textId="61457900" w:rsidR="00F34A9B" w:rsidRPr="009A57EC" w:rsidRDefault="00A33AB1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Project Manage</w:t>
      </w:r>
    </w:p>
    <w:p w14:paraId="22BEA377" w14:textId="77777777" w:rsidR="00E74E9F" w:rsidRPr="00E74E9F" w:rsidRDefault="00E74E9F" w:rsidP="00E74E9F">
      <w:pPr>
        <w:tabs>
          <w:tab w:val="left" w:pos="6415"/>
        </w:tabs>
        <w:rPr>
          <w:i/>
        </w:rPr>
      </w:pPr>
      <w:proofErr w:type="spellStart"/>
      <w:r w:rsidRPr="00E74E9F">
        <w:rPr>
          <w:i/>
        </w:rPr>
        <w:t>Tài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liệu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này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bày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về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quá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xây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từ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khảo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chia </w:t>
      </w:r>
      <w:proofErr w:type="spellStart"/>
      <w:r w:rsidRPr="00E74E9F">
        <w:rPr>
          <w:i/>
        </w:rPr>
        <w:t>công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việc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tích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thiết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kế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giám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cho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đóng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>.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="000E69D7" w:rsidRPr="00243615">
          <w:rPr>
            <w:rStyle w:val="Hyperlink"/>
            <w:rFonts w:cs="Tahoma"/>
            <w:noProof/>
          </w:rPr>
          <w:t>1.1.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tả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1ADC3E88" w14:textId="5ABC6A49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="000E69D7" w:rsidRPr="00243615">
          <w:rPr>
            <w:rStyle w:val="Hyperlink"/>
            <w:rFonts w:cs="Tahoma"/>
            <w:noProof/>
          </w:rPr>
          <w:t>1.2.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Công cụ quản lý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E57AD81" w14:textId="63889A9F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="000E69D7" w:rsidRPr="00243615">
          <w:rPr>
            <w:rStyle w:val="Hyperlink"/>
            <w:noProof/>
          </w:rPr>
          <w:t>2.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Các nhân sự tham gia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54A7F1A3" w14:textId="1DED916D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="000E69D7" w:rsidRPr="00243615">
          <w:rPr>
            <w:rStyle w:val="Hyperlink"/>
            <w:rFonts w:cs="Tahoma"/>
            <w:noProof/>
          </w:rPr>
          <w:t>2.1.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9EDCC26" w14:textId="166DB2E0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="000E69D7" w:rsidRPr="00243615">
          <w:rPr>
            <w:rStyle w:val="Hyperlink"/>
            <w:rFonts w:cs="Tahoma"/>
            <w:noProof/>
          </w:rPr>
          <w:t>2.2.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công ty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2BDAC5D" w14:textId="4295B36A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="000E69D7" w:rsidRPr="00243615">
          <w:rPr>
            <w:rStyle w:val="Hyperlink"/>
            <w:rFonts w:cs="Tahoma"/>
            <w:noProof/>
          </w:rPr>
          <w:t>2.3.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chia vai trò của thành viên dự án và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18A4E78" w14:textId="5A20FE12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="000E69D7" w:rsidRPr="00243615">
          <w:rPr>
            <w:rStyle w:val="Hyperlink"/>
            <w:noProof/>
          </w:rPr>
          <w:t>3.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Khảo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31F10D8A" w14:textId="1A66711E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="000E69D7" w:rsidRPr="00243615">
          <w:rPr>
            <w:rStyle w:val="Hyperlink"/>
            <w:rFonts w:cs="Tahoma"/>
            <w:noProof/>
          </w:rPr>
          <w:t>3.1.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Yêu cầu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07A1269A" w14:textId="54A1FAD3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="000E69D7" w:rsidRPr="00243615">
          <w:rPr>
            <w:rStyle w:val="Hyperlink"/>
            <w:rFonts w:cs="Tahoma"/>
            <w:noProof/>
          </w:rPr>
          <w:t>3.2.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hiện thời – nghiệp vụ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4C529B27" w14:textId="6AF8C656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="000E69D7" w:rsidRPr="00243615">
          <w:rPr>
            <w:rStyle w:val="Hyperlink"/>
            <w:rFonts w:cs="Tahoma"/>
            <w:noProof/>
          </w:rPr>
          <w:t>3.3.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dự kiến sau khi áp dụng sản phẩm mới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18170804" w14:textId="480E7F9A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="000E69D7" w:rsidRPr="00243615">
          <w:rPr>
            <w:rStyle w:val="Hyperlink"/>
            <w:rFonts w:cs="Tahoma"/>
            <w:noProof/>
          </w:rPr>
          <w:t>3.4.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Phạm vi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69B3F58" w14:textId="1DFF1B87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="000E69D7" w:rsidRPr="00243615">
          <w:rPr>
            <w:rStyle w:val="Hyperlink"/>
            <w:noProof/>
          </w:rPr>
          <w:t>4.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Giao tiếp/Trao đổi thông tin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CD9EE28" w14:textId="44D7B47B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="000E69D7" w:rsidRPr="00243615">
          <w:rPr>
            <w:rStyle w:val="Hyperlink"/>
            <w:noProof/>
          </w:rPr>
          <w:t>5.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chung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5F92508B" w14:textId="0244F107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="000E69D7" w:rsidRPr="00243615">
          <w:rPr>
            <w:rStyle w:val="Hyperlink"/>
            <w:rFonts w:cs="Tahoma"/>
            <w:noProof/>
          </w:rPr>
          <w:t>5.1.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tính năng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0B28C070" w14:textId="65F20FD3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="000E69D7" w:rsidRPr="00243615">
          <w:rPr>
            <w:rStyle w:val="Hyperlink"/>
            <w:rFonts w:cs="Tahoma"/>
            <w:noProof/>
          </w:rPr>
          <w:t>5.2.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Work Breakdown Structure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10</w:t>
        </w:r>
        <w:r w:rsidR="000E69D7">
          <w:rPr>
            <w:noProof/>
            <w:webHidden/>
          </w:rPr>
          <w:fldChar w:fldCharType="end"/>
        </w:r>
      </w:hyperlink>
    </w:p>
    <w:p w14:paraId="356B374B" w14:textId="5DFFFD84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="000E69D7" w:rsidRPr="00243615">
          <w:rPr>
            <w:rStyle w:val="Hyperlink"/>
            <w:rFonts w:cs="Tahoma"/>
            <w:noProof/>
          </w:rPr>
          <w:t>5.3.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thời gian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11</w:t>
        </w:r>
        <w:r w:rsidR="000E69D7">
          <w:rPr>
            <w:noProof/>
            <w:webHidden/>
          </w:rPr>
          <w:fldChar w:fldCharType="end"/>
        </w:r>
      </w:hyperlink>
    </w:p>
    <w:p w14:paraId="6D351155" w14:textId="164E5C60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="000E69D7" w:rsidRPr="00243615">
          <w:rPr>
            <w:rStyle w:val="Hyperlink"/>
            <w:rFonts w:cs="Tahoma"/>
            <w:noProof/>
          </w:rPr>
          <w:t>5.4.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rủi ro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14</w:t>
        </w:r>
        <w:r w:rsidR="000E69D7">
          <w:rPr>
            <w:noProof/>
            <w:webHidden/>
          </w:rPr>
          <w:fldChar w:fldCharType="end"/>
        </w:r>
      </w:hyperlink>
    </w:p>
    <w:p w14:paraId="27E6E8F6" w14:textId="36593578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="000E69D7" w:rsidRPr="00243615">
          <w:rPr>
            <w:rStyle w:val="Hyperlink"/>
            <w:noProof/>
          </w:rPr>
          <w:t>6.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giá thành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17</w:t>
        </w:r>
        <w:r w:rsidR="000E69D7">
          <w:rPr>
            <w:noProof/>
            <w:webHidden/>
          </w:rPr>
          <w:fldChar w:fldCharType="end"/>
        </w:r>
      </w:hyperlink>
    </w:p>
    <w:p w14:paraId="6083DB3D" w14:textId="1EAC58C5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="000E69D7" w:rsidRPr="00243615">
          <w:rPr>
            <w:rStyle w:val="Hyperlink"/>
            <w:noProof/>
          </w:rPr>
          <w:t>7.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chất lượng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18</w:t>
        </w:r>
        <w:r w:rsidR="000E69D7">
          <w:rPr>
            <w:noProof/>
            <w:webHidden/>
          </w:rPr>
          <w:fldChar w:fldCharType="end"/>
        </w:r>
      </w:hyperlink>
    </w:p>
    <w:p w14:paraId="3D7EA401" w14:textId="21BF20A6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="000E69D7" w:rsidRPr="00243615">
          <w:rPr>
            <w:rStyle w:val="Hyperlink"/>
            <w:noProof/>
          </w:rPr>
          <w:t>8.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tích thiết kế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3E6682F8" w14:textId="49D719B0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="000E69D7" w:rsidRPr="00243615">
          <w:rPr>
            <w:rStyle w:val="Hyperlink"/>
            <w:rFonts w:cs="Tahoma"/>
            <w:noProof/>
            <w:lang w:eastAsia="en-US"/>
          </w:rPr>
          <w:t>8.1.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Mô hình tích hợp phần cứng/phần mềm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7DBB3E4E" w14:textId="36E7CC16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="000E69D7" w:rsidRPr="00243615">
          <w:rPr>
            <w:rStyle w:val="Hyperlink"/>
            <w:rFonts w:cs="Tahoma"/>
            <w:noProof/>
            <w:lang w:eastAsia="en-US"/>
          </w:rPr>
          <w:t>8.2.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Giao diện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13522ADA" w14:textId="0723B89E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="000E69D7" w:rsidRPr="00243615">
          <w:rPr>
            <w:rStyle w:val="Hyperlink"/>
            <w:rFonts w:cs="Tahoma"/>
            <w:noProof/>
            <w:lang w:eastAsia="en-US"/>
          </w:rPr>
          <w:t>8.3.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Các tập mờ và bộ luật mờ được sử dụng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5242B20E" w14:textId="686E87EE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="000E69D7" w:rsidRPr="00243615">
          <w:rPr>
            <w:rStyle w:val="Hyperlink"/>
            <w:noProof/>
          </w:rPr>
          <w:t>9.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Giám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63B59A27" w14:textId="007AD1A0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="000E69D7" w:rsidRPr="00243615">
          <w:rPr>
            <w:rStyle w:val="Hyperlink"/>
            <w:rFonts w:cs="Tahoma"/>
            <w:noProof/>
          </w:rPr>
          <w:t>9.1.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Trả lời câu hỏi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48E7A68E" w14:textId="5096023C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="000E69D7" w:rsidRPr="00243615">
          <w:rPr>
            <w:rStyle w:val="Hyperlink"/>
            <w:noProof/>
          </w:rPr>
          <w:t>10.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Đóng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9ED6E00" w14:textId="4848AE18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="000E69D7" w:rsidRPr="00243615">
          <w:rPr>
            <w:rStyle w:val="Hyperlink"/>
            <w:rFonts w:cs="Tahoma"/>
            <w:noProof/>
          </w:rPr>
          <w:t>10.1.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mã nguồn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24A1DCBB" w14:textId="3EC7C672" w:rsidR="000E69D7" w:rsidRDefault="00FB77B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="000E69D7" w:rsidRPr="00243615">
          <w:rPr>
            <w:rStyle w:val="Hyperlink"/>
            <w:rFonts w:cs="Tahoma"/>
            <w:noProof/>
          </w:rPr>
          <w:t>10.2.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công việc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09DA69B" w14:textId="7C17E78C" w:rsidR="000E69D7" w:rsidRDefault="00FB77B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="000E69D7" w:rsidRPr="00243615">
          <w:rPr>
            <w:rStyle w:val="Hyperlink"/>
            <w:noProof/>
            <w:lang w:eastAsia="en-US"/>
          </w:rPr>
          <w:t>11.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Danh mục tài liệu liên quan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2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Nguyễn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5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r w:rsidR="00482EED" w:rsidRPr="00C231E6">
        <w:rPr>
          <w:iCs/>
        </w:rPr>
        <w:t xml:space="preserve">Nguyễn Thị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6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Nguyễn Thị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365B30DB" w:rsidR="0085361B" w:rsidRPr="00C231E6" w:rsidRDefault="00DB61A9" w:rsidP="00C231E6">
      <w:pPr>
        <w:ind w:left="720"/>
        <w:rPr>
          <w:iCs/>
        </w:rPr>
      </w:pPr>
      <w:r w:rsidRPr="00C231E6">
        <w:rPr>
          <w:iCs/>
        </w:rPr>
        <w:lastRenderedPageBreak/>
        <w:t xml:space="preserve"> </w:t>
      </w:r>
      <w:r w:rsidRPr="00C231E6">
        <w:rPr>
          <w:iCs/>
        </w:rPr>
        <w:tab/>
        <w:t xml:space="preserve">-     </w:t>
      </w:r>
      <w:proofErr w:type="spellStart"/>
      <w:r w:rsidRPr="00C231E6">
        <w:rPr>
          <w:iCs/>
        </w:rPr>
        <w:t>Vũ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</w:p>
    <w:p w14:paraId="253EB5CB" w14:textId="248315A0" w:rsidR="00DB61A9" w:rsidRPr="00C231E6" w:rsidRDefault="00DB61A9" w:rsidP="00C231E6">
      <w:pPr>
        <w:pStyle w:val="ListParagraph"/>
        <w:numPr>
          <w:ilvl w:val="0"/>
          <w:numId w:val="23"/>
        </w:numPr>
        <w:ind w:left="1710"/>
        <w:rPr>
          <w:iCs/>
        </w:rPr>
      </w:pPr>
      <w:r w:rsidRPr="00C231E6">
        <w:rPr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7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8B6A40B" w14:textId="042CB9EB" w:rsidR="00BD2311" w:rsidRDefault="00344D7B" w:rsidP="00BD2311">
      <w:pPr>
        <w:pStyle w:val="Heading2"/>
      </w:pPr>
      <w:bookmarkStart w:id="8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9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9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0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1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2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Nguyễn Thị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3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Heading2"/>
      </w:pPr>
      <w:bookmarkStart w:id="14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5" w:name="_Toc27406760"/>
      <w:r>
        <w:lastRenderedPageBreak/>
        <w:t>Work Breakdown Structure</w:t>
      </w:r>
      <w:bookmarkEnd w:id="15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6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7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bookmarkStart w:id="18" w:name="_GoBack"/>
            <w:bookmarkEnd w:id="18"/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08FF2796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E74E9F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3BAD9266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  <w:r w:rsidR="00E74E9F">
        <w:rPr>
          <w:i/>
          <w:lang w:val="fr-FR"/>
        </w:rPr>
        <w:t xml:space="preserve"> 5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3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</w:p>
    <w:p w14:paraId="4CB3692F" w14:textId="268172A3" w:rsidR="00B53D7F" w:rsidRPr="00B53D7F" w:rsidRDefault="00B91F82" w:rsidP="00B53D7F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016F377" wp14:editId="24929596">
            <wp:extent cx="5096510" cy="5090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4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4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31DDADF" w:rsidR="00A62F4F" w:rsidRPr="00A62F4F" w:rsidRDefault="00A62F4F" w:rsidP="00A62F4F"/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B31CC" w14:textId="77777777" w:rsidR="00FB77B7" w:rsidRDefault="00FB77B7">
      <w:r>
        <w:separator/>
      </w:r>
    </w:p>
    <w:p w14:paraId="49A230B5" w14:textId="77777777" w:rsidR="00FB77B7" w:rsidRDefault="00FB77B7"/>
  </w:endnote>
  <w:endnote w:type="continuationSeparator" w:id="0">
    <w:p w14:paraId="444A2AB2" w14:textId="77777777" w:rsidR="00FB77B7" w:rsidRDefault="00FB77B7">
      <w:r>
        <w:continuationSeparator/>
      </w:r>
    </w:p>
    <w:p w14:paraId="6C54BA1D" w14:textId="77777777" w:rsidR="00FB77B7" w:rsidRDefault="00FB77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486D02" w:rsidRPr="009A57EC" w:rsidRDefault="00486D02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486D02" w:rsidRDefault="00486D02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486D02" w:rsidRDefault="00486D02">
    <w:pPr>
      <w:pStyle w:val="Footer"/>
      <w:rPr>
        <w:i/>
        <w:color w:val="003366"/>
      </w:rPr>
    </w:pPr>
  </w:p>
  <w:p w14:paraId="2B3DBBFD" w14:textId="77777777" w:rsidR="00486D02" w:rsidRDefault="00486D02">
    <w:pPr>
      <w:pStyle w:val="Footer"/>
      <w:rPr>
        <w:i/>
        <w:color w:val="003366"/>
      </w:rPr>
    </w:pPr>
  </w:p>
  <w:p w14:paraId="7A61AF73" w14:textId="77777777" w:rsidR="00486D02" w:rsidRPr="00932976" w:rsidRDefault="00486D02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86D02" w:rsidRDefault="00486D02"/>
  <w:p w14:paraId="7F403060" w14:textId="77777777" w:rsidR="00486D02" w:rsidRDefault="00486D0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3E2A34E6" w:rsidR="00486D02" w:rsidRPr="001022FF" w:rsidRDefault="008D4419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THTD</w:t>
    </w:r>
    <w:r w:rsidR="00486D02" w:rsidRPr="001022FF">
      <w:rPr>
        <w:i/>
        <w:color w:val="C00000"/>
        <w:lang w:eastAsia="ar-SA" w:bidi="ar-SA"/>
      </w:rPr>
      <w:tab/>
    </w:r>
    <w:r w:rsidR="00486D02" w:rsidRPr="001022FF">
      <w:rPr>
        <w:i/>
        <w:color w:val="C00000"/>
        <w:lang w:eastAsia="ar-SA" w:bidi="ar-SA"/>
      </w:rPr>
      <w:fldChar w:fldCharType="begin"/>
    </w:r>
    <w:r w:rsidR="00486D02" w:rsidRPr="001022FF">
      <w:rPr>
        <w:i/>
        <w:color w:val="C00000"/>
        <w:lang w:eastAsia="ar-SA" w:bidi="ar-SA"/>
      </w:rPr>
      <w:instrText xml:space="preserve"> PAGE </w:instrText>
    </w:r>
    <w:r w:rsidR="00486D02" w:rsidRPr="001022FF">
      <w:rPr>
        <w:i/>
        <w:color w:val="C00000"/>
        <w:lang w:eastAsia="ar-SA" w:bidi="ar-SA"/>
      </w:rPr>
      <w:fldChar w:fldCharType="separate"/>
    </w:r>
    <w:r w:rsidR="00486D02">
      <w:rPr>
        <w:i/>
        <w:noProof/>
        <w:color w:val="C00000"/>
        <w:lang w:eastAsia="ar-SA" w:bidi="ar-SA"/>
      </w:rPr>
      <w:t>12</w:t>
    </w:r>
    <w:r w:rsidR="00486D02" w:rsidRPr="001022FF">
      <w:rPr>
        <w:i/>
        <w:color w:val="C00000"/>
        <w:lang w:eastAsia="ar-SA" w:bidi="ar-SA"/>
      </w:rPr>
      <w:fldChar w:fldCharType="end"/>
    </w:r>
    <w:r w:rsidR="00486D02" w:rsidRPr="001022FF">
      <w:rPr>
        <w:i/>
        <w:color w:val="C00000"/>
        <w:lang w:eastAsia="ar-SA" w:bidi="ar-SA"/>
      </w:rPr>
      <w:t>/</w:t>
    </w:r>
    <w:r w:rsidR="00486D02" w:rsidRPr="001022FF">
      <w:rPr>
        <w:i/>
        <w:color w:val="C00000"/>
        <w:lang w:eastAsia="ar-SA" w:bidi="ar-SA"/>
      </w:rPr>
      <w:fldChar w:fldCharType="begin"/>
    </w:r>
    <w:r w:rsidR="00486D02" w:rsidRPr="001022FF">
      <w:rPr>
        <w:i/>
        <w:color w:val="C00000"/>
        <w:lang w:eastAsia="ar-SA" w:bidi="ar-SA"/>
      </w:rPr>
      <w:instrText xml:space="preserve"> NUMPAGES \*Arabic </w:instrText>
    </w:r>
    <w:r w:rsidR="00486D02" w:rsidRPr="001022FF">
      <w:rPr>
        <w:i/>
        <w:color w:val="C00000"/>
        <w:lang w:eastAsia="ar-SA" w:bidi="ar-SA"/>
      </w:rPr>
      <w:fldChar w:fldCharType="separate"/>
    </w:r>
    <w:r w:rsidR="00486D02">
      <w:rPr>
        <w:i/>
        <w:noProof/>
        <w:color w:val="C00000"/>
        <w:lang w:eastAsia="ar-SA" w:bidi="ar-SA"/>
      </w:rPr>
      <w:t>12</w:t>
    </w:r>
    <w:r w:rsidR="00486D02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86D02" w:rsidRDefault="00486D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D823B" w14:textId="77777777" w:rsidR="00FB77B7" w:rsidRDefault="00FB77B7">
      <w:r>
        <w:separator/>
      </w:r>
    </w:p>
    <w:p w14:paraId="52B9CFFF" w14:textId="77777777" w:rsidR="00FB77B7" w:rsidRDefault="00FB77B7"/>
  </w:footnote>
  <w:footnote w:type="continuationSeparator" w:id="0">
    <w:p w14:paraId="279C7305" w14:textId="77777777" w:rsidR="00FB77B7" w:rsidRDefault="00FB77B7">
      <w:r>
        <w:continuationSeparator/>
      </w:r>
    </w:p>
    <w:p w14:paraId="37F56155" w14:textId="77777777" w:rsidR="00FB77B7" w:rsidRDefault="00FB77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86D02" w:rsidRPr="009A57EC" w:rsidRDefault="00486D02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86D02" w:rsidRDefault="00486D0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C7624EF" w:rsidR="00486D02" w:rsidRPr="00AB15C8" w:rsidRDefault="00486D02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B78FCD4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15865646" w:rsidR="00486D02" w:rsidRPr="00D51159" w:rsidRDefault="00E74E9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5DA86AEF" wp14:editId="104127BF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15865646" w:rsidR="00486D02" w:rsidRPr="00D51159" w:rsidRDefault="00E74E9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5DA86AEF" wp14:editId="104127BF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33AB1">
      <w:rPr>
        <w:i/>
        <w:color w:val="C00000"/>
        <w:lang w:eastAsia="ar-SA" w:bidi="ar-SA"/>
      </w:rPr>
      <w:t>THTD1</w:t>
    </w:r>
    <w:r w:rsidRPr="00AB15C8">
      <w:rPr>
        <w:i/>
        <w:color w:val="C00000"/>
        <w:lang w:eastAsia="ar-SA" w:bidi="ar-SA"/>
      </w:rPr>
      <w:tab/>
    </w:r>
    <w:r w:rsidR="00A33AB1">
      <w:rPr>
        <w:i/>
        <w:color w:val="C00000"/>
        <w:lang w:eastAsia="ar-SA" w:bidi="ar-SA"/>
      </w:rPr>
      <w:t>Report</w:t>
    </w:r>
    <w:r w:rsidRPr="00AB15C8">
      <w:rPr>
        <w:i/>
        <w:color w:val="C00000"/>
        <w:lang w:eastAsia="ar-SA" w:bidi="ar-SA"/>
      </w:rPr>
      <w:t xml:space="preserve"> </w:t>
    </w:r>
    <w:r w:rsidR="00A33AB1">
      <w:rPr>
        <w:i/>
        <w:color w:val="C00000"/>
        <w:lang w:eastAsia="ar-SA" w:bidi="ar-SA"/>
      </w:rPr>
      <w:t>Project Manage</w:t>
    </w:r>
  </w:p>
  <w:p w14:paraId="3C989147" w14:textId="77777777" w:rsidR="00486D02" w:rsidRDefault="00486D0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86D02" w:rsidRDefault="00486D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6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31"/>
  </w:num>
  <w:num w:numId="4">
    <w:abstractNumId w:val="29"/>
  </w:num>
  <w:num w:numId="5">
    <w:abstractNumId w:val="39"/>
  </w:num>
  <w:num w:numId="6">
    <w:abstractNumId w:val="21"/>
  </w:num>
  <w:num w:numId="7">
    <w:abstractNumId w:val="41"/>
  </w:num>
  <w:num w:numId="8">
    <w:abstractNumId w:val="26"/>
  </w:num>
  <w:num w:numId="9">
    <w:abstractNumId w:val="28"/>
  </w:num>
  <w:num w:numId="10">
    <w:abstractNumId w:val="17"/>
  </w:num>
  <w:num w:numId="11">
    <w:abstractNumId w:val="27"/>
  </w:num>
  <w:num w:numId="12">
    <w:abstractNumId w:val="32"/>
  </w:num>
  <w:num w:numId="13">
    <w:abstractNumId w:val="23"/>
  </w:num>
  <w:num w:numId="14">
    <w:abstractNumId w:val="24"/>
  </w:num>
  <w:num w:numId="15">
    <w:abstractNumId w:val="30"/>
  </w:num>
  <w:num w:numId="16">
    <w:abstractNumId w:val="33"/>
  </w:num>
  <w:num w:numId="17">
    <w:abstractNumId w:val="25"/>
  </w:num>
  <w:num w:numId="18">
    <w:abstractNumId w:val="19"/>
  </w:num>
  <w:num w:numId="19">
    <w:abstractNumId w:val="38"/>
  </w:num>
  <w:num w:numId="20">
    <w:abstractNumId w:val="40"/>
  </w:num>
  <w:num w:numId="21">
    <w:abstractNumId w:val="16"/>
  </w:num>
  <w:num w:numId="22">
    <w:abstractNumId w:val="37"/>
  </w:num>
  <w:num w:numId="23">
    <w:abstractNumId w:val="34"/>
  </w:num>
  <w:num w:numId="24">
    <w:abstractNumId w:val="42"/>
  </w:num>
  <w:num w:numId="25">
    <w:abstractNumId w:val="18"/>
  </w:num>
  <w:num w:numId="26">
    <w:abstractNumId w:val="20"/>
  </w:num>
  <w:num w:numId="27">
    <w:abstractNumId w:val="35"/>
  </w:num>
  <w:num w:numId="28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623A8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227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419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AB1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1F82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4E9F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47778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7B7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C3E16-D39D-485F-8438-EE0BA2C4A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3398</Words>
  <Characters>19371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22724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5</cp:revision>
  <cp:lastPrinted>2008-03-13T11:02:00Z</cp:lastPrinted>
  <dcterms:created xsi:type="dcterms:W3CDTF">2019-12-16T09:52:00Z</dcterms:created>
  <dcterms:modified xsi:type="dcterms:W3CDTF">2019-12-16T10:09:00Z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