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749E099E" w:rsidR="00D8523B" w:rsidRPr="001501A9" w:rsidRDefault="00D8523B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 w:rsidRPr="001501A9"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749E099E" w:rsidR="00D8523B" w:rsidRPr="001501A9" w:rsidRDefault="00D8523B">
                      <w:pPr>
                        <w:rPr>
                          <w:b/>
                          <w:i/>
                          <w:color w:val="C00000"/>
                        </w:rPr>
                      </w:pPr>
                      <w:r w:rsidRPr="001501A9"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7777777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6C33B9"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6AB61EB" w14:textId="77777777" w:rsidR="00F34A9B" w:rsidRPr="009A57EC" w:rsidRDefault="000800BD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 w:rsidR="006C33B9"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07D84872" w14:textId="77777777" w:rsidR="00F34A9B" w:rsidRDefault="00F34A9B" w:rsidP="00E83396">
      <w:r>
        <w:rPr>
          <w:i/>
        </w:rPr>
        <w:t>[</w:t>
      </w:r>
      <w:r w:rsidR="00D8793C" w:rsidRPr="00D8793C">
        <w:rPr>
          <w:i/>
        </w:rPr>
        <w:t>Type the abstract of the document here</w:t>
      </w:r>
      <w:r w:rsidRPr="00D8793C">
        <w:rPr>
          <w:i/>
        </w:rPr>
        <w:t>:]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11EC2407" w14:textId="7DD3FEE1" w:rsidR="00877DC8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5660378" w:history="1">
        <w:r w:rsidR="00877DC8" w:rsidRPr="00367C09">
          <w:rPr>
            <w:rStyle w:val="Hyperlink"/>
            <w:noProof/>
          </w:rPr>
          <w:t>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Giới thiệu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79" w:history="1">
        <w:r w:rsidR="00877DC8" w:rsidRPr="00367C09">
          <w:rPr>
            <w:rStyle w:val="Hyperlink"/>
            <w:rFonts w:cs="Tahoma"/>
            <w:noProof/>
          </w:rPr>
          <w:t>1.1.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tả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0" w:history="1">
        <w:r w:rsidR="00877DC8" w:rsidRPr="00367C09">
          <w:rPr>
            <w:rStyle w:val="Hyperlink"/>
            <w:rFonts w:cs="Tahoma"/>
            <w:noProof/>
          </w:rPr>
          <w:t>1.2.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Công cụ quản lý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D8523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1" w:history="1">
        <w:r w:rsidR="00877DC8" w:rsidRPr="00367C09">
          <w:rPr>
            <w:rStyle w:val="Hyperlink"/>
            <w:noProof/>
          </w:rPr>
          <w:t>2.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Các nhân sự tham gia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2" w:history="1">
        <w:r w:rsidR="00877DC8" w:rsidRPr="00367C09">
          <w:rPr>
            <w:rStyle w:val="Hyperlink"/>
            <w:rFonts w:cs="Tahoma"/>
            <w:noProof/>
          </w:rPr>
          <w:t>2.1.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3" w:history="1">
        <w:r w:rsidR="00877DC8" w:rsidRPr="00367C09">
          <w:rPr>
            <w:rStyle w:val="Hyperlink"/>
            <w:rFonts w:cs="Tahoma"/>
            <w:noProof/>
          </w:rPr>
          <w:t>2.2.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công ty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4" w:history="1">
        <w:r w:rsidR="00877DC8" w:rsidRPr="00367C09">
          <w:rPr>
            <w:rStyle w:val="Hyperlink"/>
            <w:rFonts w:cs="Tahoma"/>
            <w:noProof/>
          </w:rPr>
          <w:t>2.3.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chia vai trò của thành viên dự án và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D8523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5" w:history="1">
        <w:r w:rsidR="00877DC8" w:rsidRPr="00367C09">
          <w:rPr>
            <w:rStyle w:val="Hyperlink"/>
            <w:noProof/>
          </w:rPr>
          <w:t>3.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Khảo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6" w:history="1">
        <w:r w:rsidR="00877DC8" w:rsidRPr="00367C09">
          <w:rPr>
            <w:rStyle w:val="Hyperlink"/>
            <w:rFonts w:cs="Tahoma"/>
            <w:noProof/>
          </w:rPr>
          <w:t>3.1.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Yêu cầu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7" w:history="1">
        <w:r w:rsidR="00877DC8" w:rsidRPr="00367C09">
          <w:rPr>
            <w:rStyle w:val="Hyperlink"/>
            <w:rFonts w:cs="Tahoma"/>
            <w:noProof/>
          </w:rPr>
          <w:t>3.2.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hiện thời – nghiệp vụ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8" w:history="1">
        <w:r w:rsidR="00877DC8" w:rsidRPr="00367C09">
          <w:rPr>
            <w:rStyle w:val="Hyperlink"/>
            <w:rFonts w:cs="Tahoma"/>
            <w:noProof/>
          </w:rPr>
          <w:t>3.3.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dự kiến sau khi áp dụng sản phẩm mới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9" w:history="1">
        <w:r w:rsidR="00877DC8" w:rsidRPr="00367C09">
          <w:rPr>
            <w:rStyle w:val="Hyperlink"/>
            <w:rFonts w:cs="Tahoma"/>
            <w:noProof/>
          </w:rPr>
          <w:t>3.4.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Phạm vi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D8523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0" w:history="1">
        <w:r w:rsidR="00877DC8" w:rsidRPr="00367C09">
          <w:rPr>
            <w:rStyle w:val="Hyperlink"/>
            <w:noProof/>
          </w:rPr>
          <w:t>4.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Giao tiếp/Trao đổi thông tin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D8523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1" w:history="1">
        <w:r w:rsidR="00877DC8" w:rsidRPr="00367C09">
          <w:rPr>
            <w:rStyle w:val="Hyperlink"/>
            <w:noProof/>
          </w:rPr>
          <w:t>5.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chung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2" w:history="1">
        <w:r w:rsidR="00877DC8" w:rsidRPr="00367C09">
          <w:rPr>
            <w:rStyle w:val="Hyperlink"/>
            <w:rFonts w:cs="Tahoma"/>
            <w:noProof/>
          </w:rPr>
          <w:t>5.1.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tính năng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3" w:history="1">
        <w:r w:rsidR="00877DC8" w:rsidRPr="00367C09">
          <w:rPr>
            <w:rStyle w:val="Hyperlink"/>
            <w:rFonts w:cs="Tahoma"/>
            <w:noProof/>
          </w:rPr>
          <w:t>5.2.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Work Breakdown Structure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4" w:history="1">
        <w:r w:rsidR="00877DC8" w:rsidRPr="00367C09">
          <w:rPr>
            <w:rStyle w:val="Hyperlink"/>
            <w:rFonts w:cs="Tahoma"/>
            <w:noProof/>
          </w:rPr>
          <w:t>5.3.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thời gian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5" w:history="1">
        <w:r w:rsidR="00877DC8" w:rsidRPr="00367C09">
          <w:rPr>
            <w:rStyle w:val="Hyperlink"/>
            <w:rFonts w:cs="Tahoma"/>
            <w:noProof/>
          </w:rPr>
          <w:t>5.4.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rủi ro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D8523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6" w:history="1">
        <w:r w:rsidR="00877DC8" w:rsidRPr="00367C09">
          <w:rPr>
            <w:rStyle w:val="Hyperlink"/>
            <w:noProof/>
          </w:rPr>
          <w:t>6.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giá thành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D8523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7" w:history="1">
        <w:r w:rsidR="00877DC8" w:rsidRPr="00367C09">
          <w:rPr>
            <w:rStyle w:val="Hyperlink"/>
            <w:noProof/>
          </w:rPr>
          <w:t>7.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chất lượng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D8523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8" w:history="1">
        <w:r w:rsidR="00877DC8" w:rsidRPr="00367C09">
          <w:rPr>
            <w:rStyle w:val="Hyperlink"/>
            <w:noProof/>
          </w:rPr>
          <w:t>8.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tích thiết kế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9" w:history="1">
        <w:r w:rsidR="00877DC8" w:rsidRPr="00367C09">
          <w:rPr>
            <w:rStyle w:val="Hyperlink"/>
            <w:rFonts w:cs="Tahoma"/>
            <w:noProof/>
            <w:lang w:eastAsia="en-US"/>
          </w:rPr>
          <w:t>8.1.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Mô hình tích hợp phần cứng/phần mềm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0" w:history="1">
        <w:r w:rsidR="00877DC8" w:rsidRPr="00367C09">
          <w:rPr>
            <w:rStyle w:val="Hyperlink"/>
            <w:rFonts w:cs="Tahoma"/>
            <w:noProof/>
            <w:lang w:eastAsia="en-US"/>
          </w:rPr>
          <w:t>8.2.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Giao diện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1" w:history="1">
        <w:r w:rsidR="00877DC8" w:rsidRPr="00367C09">
          <w:rPr>
            <w:rStyle w:val="Hyperlink"/>
            <w:rFonts w:cs="Tahoma"/>
            <w:noProof/>
            <w:lang w:eastAsia="en-US"/>
          </w:rPr>
          <w:t>8.3.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Cơ sở dữ liệu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2" w:history="1">
        <w:r w:rsidR="00877DC8" w:rsidRPr="00367C09">
          <w:rPr>
            <w:rStyle w:val="Hyperlink"/>
            <w:rFonts w:cs="Tahoma"/>
            <w:noProof/>
            <w:lang w:eastAsia="en-US"/>
          </w:rPr>
          <w:t>8.4.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Mạng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D8523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3" w:history="1">
        <w:r w:rsidR="00877DC8" w:rsidRPr="00367C09">
          <w:rPr>
            <w:rStyle w:val="Hyperlink"/>
            <w:noProof/>
          </w:rPr>
          <w:t>9.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Giám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4" w:history="1">
        <w:r w:rsidR="00877DC8" w:rsidRPr="00367C09">
          <w:rPr>
            <w:rStyle w:val="Hyperlink"/>
            <w:rFonts w:cs="Tahoma"/>
            <w:noProof/>
          </w:rPr>
          <w:t>9.1.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Trả lời câu hỏi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D8523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5" w:history="1">
        <w:r w:rsidR="00877DC8" w:rsidRPr="00367C09">
          <w:rPr>
            <w:rStyle w:val="Hyperlink"/>
            <w:noProof/>
          </w:rPr>
          <w:t>10.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Đóng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6" w:history="1">
        <w:r w:rsidR="00877DC8" w:rsidRPr="00367C09">
          <w:rPr>
            <w:rStyle w:val="Hyperlink"/>
            <w:rFonts w:cs="Tahoma"/>
            <w:noProof/>
          </w:rPr>
          <w:t>10.1.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mã nguồn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D8523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7" w:history="1">
        <w:r w:rsidR="00877DC8" w:rsidRPr="00367C09">
          <w:rPr>
            <w:rStyle w:val="Hyperlink"/>
            <w:rFonts w:cs="Tahoma"/>
            <w:noProof/>
          </w:rPr>
          <w:t>10.2.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công việc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D8523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8" w:history="1">
        <w:r w:rsidR="00877DC8" w:rsidRPr="00367C09">
          <w:rPr>
            <w:rStyle w:val="Hyperlink"/>
            <w:noProof/>
            <w:lang w:eastAsia="en-US"/>
          </w:rPr>
          <w:t>11.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Danh mục tài liệu liên quan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AE50FB">
      <w:pPr>
        <w:pStyle w:val="ListParagraph"/>
        <w:numPr>
          <w:ilvl w:val="0"/>
          <w:numId w:val="2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AE50FB">
      <w:pPr>
        <w:pStyle w:val="ListParagraph"/>
        <w:numPr>
          <w:ilvl w:val="0"/>
          <w:numId w:val="2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AE50FB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AE50FB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AE50FB">
      <w:pPr>
        <w:pStyle w:val="ListParagraph"/>
        <w:numPr>
          <w:ilvl w:val="0"/>
          <w:numId w:val="3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AE50FB">
      <w:pPr>
        <w:pStyle w:val="ListParagraph"/>
        <w:numPr>
          <w:ilvl w:val="2"/>
          <w:numId w:val="3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AE50FB">
      <w:pPr>
        <w:pStyle w:val="ListParagraph"/>
        <w:numPr>
          <w:ilvl w:val="2"/>
          <w:numId w:val="3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AE50FB">
      <w:pPr>
        <w:pStyle w:val="ListParagraph"/>
        <w:numPr>
          <w:ilvl w:val="2"/>
          <w:numId w:val="3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AE50FB">
      <w:pPr>
        <w:pStyle w:val="ListParagraph"/>
        <w:numPr>
          <w:ilvl w:val="2"/>
          <w:numId w:val="3"/>
        </w:numPr>
        <w:ind w:left="1620"/>
        <w:rPr>
          <w:lang w:val="fr-FR"/>
        </w:rPr>
      </w:pPr>
      <w:proofErr w:type="gramStart"/>
      <w:r w:rsidRPr="009245BF">
        <w:rPr>
          <w:b/>
          <w:bCs/>
          <w:lang w:val="fr-FR"/>
        </w:rPr>
        <w:t>sources:</w:t>
      </w:r>
      <w:proofErr w:type="gramEnd"/>
      <w:r w:rsidRPr="009245BF">
        <w:rPr>
          <w:b/>
          <w:bCs/>
          <w:lang w:val="fr-FR"/>
        </w:rPr>
        <w:t xml:space="preserve">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AE50FB">
      <w:pPr>
        <w:pStyle w:val="ListParagraph"/>
        <w:numPr>
          <w:ilvl w:val="0"/>
          <w:numId w:val="3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0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AE50FB">
      <w:pPr>
        <w:pStyle w:val="ListParagraph"/>
        <w:numPr>
          <w:ilvl w:val="0"/>
          <w:numId w:val="4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AE50FB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AE50FB">
      <w:pPr>
        <w:pStyle w:val="ListParagraph"/>
        <w:numPr>
          <w:ilvl w:val="0"/>
          <w:numId w:val="4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1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AE50FB">
      <w:pPr>
        <w:pStyle w:val="ListParagraph"/>
        <w:numPr>
          <w:ilvl w:val="0"/>
          <w:numId w:val="4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AE50FB">
      <w:pPr>
        <w:pStyle w:val="ListParagraph"/>
        <w:numPr>
          <w:ilvl w:val="0"/>
          <w:numId w:val="4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AE50FB">
      <w:pPr>
        <w:pStyle w:val="ListParagraph"/>
        <w:numPr>
          <w:ilvl w:val="0"/>
          <w:numId w:val="4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423755E8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BD23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BD2311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00727431" w:rsidP="00BD2311">
            <w:r w:rsidRPr="009A4C41"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0ECD667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00727431" w:rsidP="00BD2311">
            <w:r w:rsidRPr="009A4C41"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00AFFE1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00727431" w:rsidP="00BD2311">
            <w:r w:rsidRPr="009A4C41"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59570BA0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BD2311"/>
        </w:tc>
        <w:tc>
          <w:tcPr>
            <w:tcW w:w="3095" w:type="dxa"/>
          </w:tcPr>
          <w:p w14:paraId="7B305CF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BD2311"/>
        </w:tc>
        <w:tc>
          <w:tcPr>
            <w:tcW w:w="3095" w:type="dxa"/>
          </w:tcPr>
          <w:p w14:paraId="40B3DC4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BD2311"/>
        </w:tc>
        <w:tc>
          <w:tcPr>
            <w:tcW w:w="3095" w:type="dxa"/>
          </w:tcPr>
          <w:p w14:paraId="362C017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BD2311"/>
        </w:tc>
        <w:tc>
          <w:tcPr>
            <w:tcW w:w="3095" w:type="dxa"/>
          </w:tcPr>
          <w:p w14:paraId="1F46DC4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BD2311"/>
        </w:tc>
        <w:tc>
          <w:tcPr>
            <w:tcW w:w="3095" w:type="dxa"/>
          </w:tcPr>
          <w:p w14:paraId="663BAFC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BD2311"/>
        </w:tc>
        <w:tc>
          <w:tcPr>
            <w:tcW w:w="3095" w:type="dxa"/>
          </w:tcPr>
          <w:p w14:paraId="56D18A0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BD2311"/>
        </w:tc>
        <w:tc>
          <w:tcPr>
            <w:tcW w:w="3095" w:type="dxa"/>
          </w:tcPr>
          <w:p w14:paraId="30A1B79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13"/>
          <w:footerReference w:type="default" r:id="rId14"/>
          <w:footerReference w:type="first" r:id="rId15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7C37D63F" w14:textId="53611731" w:rsidR="00A11107" w:rsidRDefault="009E2E20" w:rsidP="00A11107">
      <w:pPr>
        <w:pStyle w:val="Heading2"/>
      </w:pPr>
      <w:bookmarkStart w:id="1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1"/>
      <w:proofErr w:type="spellEnd"/>
    </w:p>
    <w:p w14:paraId="4EC3A31E" w14:textId="7027371E" w:rsidR="00A11107" w:rsidRPr="00A11107" w:rsidRDefault="00A11107" w:rsidP="00A1110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proofErr w:type="gramStart"/>
      <w:r>
        <w:t>khách</w:t>
      </w:r>
      <w:proofErr w:type="spellEnd"/>
      <w:r>
        <w:t xml:space="preserve">  du</w:t>
      </w:r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292D8DFA" w14:textId="13904858" w:rsidR="00BA730B" w:rsidRDefault="00BA730B" w:rsidP="00BA730B">
      <w:pPr>
        <w:pStyle w:val="Heading2"/>
      </w:pPr>
      <w:bookmarkStart w:id="2" w:name="_Toc25660380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7E6BB31E" w14:textId="2E03FB85" w:rsidR="00C2490A" w:rsidRDefault="00DA5CCC" w:rsidP="00587AEE"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</w:t>
      </w:r>
      <w:r w:rsidR="00A11107">
        <w:t xml:space="preserve">: </w:t>
      </w:r>
      <w:r w:rsidR="00A11107" w:rsidRPr="00A11107">
        <w:rPr>
          <w:color w:val="4F81BD" w:themeColor="accent1"/>
          <w:u w:val="single"/>
        </w:rPr>
        <w:t>https://sum.vn/m1F25</w:t>
      </w:r>
    </w:p>
    <w:p w14:paraId="126A1A8F" w14:textId="6549D092" w:rsidR="00D83F95" w:rsidRDefault="00DA5CCC" w:rsidP="00587AEE"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A11107">
        <w:t xml:space="preserve"> </w:t>
      </w:r>
      <w:hyperlink r:id="rId16" w:history="1">
        <w:r w:rsidR="00A11107" w:rsidRPr="00A11107">
          <w:rPr>
            <w:rStyle w:val="Hyperlink"/>
            <w:color w:val="4F81BD" w:themeColor="accent1"/>
          </w:rPr>
          <w:t>https://github.com/hoainguyen219/BTL_IT4240_DHTT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68E44CF" w:rsidR="00587AEE" w:rsidRDefault="00587AEE" w:rsidP="00587AEE">
      <w:pPr>
        <w:pStyle w:val="Heading2"/>
      </w:pPr>
      <w:bookmarkStart w:id="4" w:name="_Toc2566038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1AF25E24" w14:textId="362C4D47" w:rsidR="0058075C" w:rsidRDefault="0085361B" w:rsidP="0058075C">
      <w:pPr>
        <w:rPr>
          <w:i/>
          <w:iCs/>
        </w:rPr>
      </w:pPr>
      <w:r>
        <w:rPr>
          <w:i/>
          <w:iCs/>
        </w:rPr>
        <w:t xml:space="preserve">Anh Nguyễn </w:t>
      </w:r>
      <w:proofErr w:type="spellStart"/>
      <w:r>
        <w:rPr>
          <w:i/>
          <w:iCs/>
        </w:rPr>
        <w:t>Đức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– </w:t>
      </w:r>
      <w:proofErr w:type="spellStart"/>
      <w:r>
        <w:rPr>
          <w:i/>
          <w:iCs/>
        </w:rPr>
        <w:t>Giám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đốc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khu</w:t>
      </w:r>
      <w:proofErr w:type="spellEnd"/>
      <w:r>
        <w:rPr>
          <w:i/>
          <w:iCs/>
        </w:rPr>
        <w:t xml:space="preserve"> du </w:t>
      </w:r>
      <w:proofErr w:type="spellStart"/>
      <w:r>
        <w:rPr>
          <w:i/>
          <w:iCs/>
        </w:rPr>
        <w:t>lịch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thái</w:t>
      </w:r>
      <w:proofErr w:type="spellEnd"/>
      <w:r>
        <w:rPr>
          <w:i/>
          <w:iCs/>
        </w:rPr>
        <w:t xml:space="preserve"> DHTT</w:t>
      </w:r>
    </w:p>
    <w:p w14:paraId="5C9D76EE" w14:textId="605E1D3E" w:rsidR="0085361B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Địa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 xml:space="preserve">: </w:t>
      </w:r>
    </w:p>
    <w:p w14:paraId="77F7C4BF" w14:textId="1594B203" w:rsidR="0085361B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  <w:r>
        <w:rPr>
          <w:i/>
          <w:iCs/>
        </w:rPr>
        <w:t xml:space="preserve">: </w:t>
      </w:r>
    </w:p>
    <w:p w14:paraId="047DD271" w14:textId="64F35295" w:rsidR="0085361B" w:rsidRPr="001C04DA" w:rsidRDefault="0085361B" w:rsidP="0058075C">
      <w:pPr>
        <w:rPr>
          <w:i/>
          <w:iCs/>
        </w:rPr>
      </w:pPr>
      <w:r>
        <w:rPr>
          <w:i/>
          <w:iCs/>
        </w:rPr>
        <w:t xml:space="preserve">Email: </w:t>
      </w:r>
    </w:p>
    <w:p w14:paraId="0EE106C2" w14:textId="0DD72490" w:rsidR="00587AEE" w:rsidRDefault="00587AEE" w:rsidP="00587AEE">
      <w:pPr>
        <w:pStyle w:val="Heading2"/>
      </w:pPr>
      <w:bookmarkStart w:id="5" w:name="_Toc25660383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11A25EA4" w14:textId="626652F3" w:rsidR="00E202E7" w:rsidRPr="00E202E7" w:rsidRDefault="00714F6B" w:rsidP="00E202E7">
      <w:proofErr w:type="spellStart"/>
      <w:r>
        <w:t>Công</w:t>
      </w:r>
      <w:proofErr w:type="spellEnd"/>
      <w:r>
        <w:t xml:space="preserve"> ty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HTTT—K61</w:t>
      </w:r>
    </w:p>
    <w:p w14:paraId="325B59B4" w14:textId="3277FCE8" w:rsidR="0058075C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:</w:t>
      </w:r>
      <w:r w:rsidR="007F1B45">
        <w:rPr>
          <w:i/>
          <w:iCs/>
        </w:rPr>
        <w:t xml:space="preserve"> </w:t>
      </w:r>
      <w:proofErr w:type="spellStart"/>
      <w:r w:rsidR="007F1B45">
        <w:rPr>
          <w:i/>
          <w:iCs/>
        </w:rPr>
        <w:t>Trần</w:t>
      </w:r>
      <w:proofErr w:type="spellEnd"/>
      <w:r w:rsidR="007F1B45">
        <w:rPr>
          <w:i/>
          <w:iCs/>
        </w:rPr>
        <w:t xml:space="preserve"> </w:t>
      </w:r>
      <w:proofErr w:type="spellStart"/>
      <w:r w:rsidR="007F1B45">
        <w:rPr>
          <w:i/>
          <w:iCs/>
        </w:rPr>
        <w:t>Hữu</w:t>
      </w:r>
      <w:proofErr w:type="spellEnd"/>
      <w:r w:rsidR="007F1B45">
        <w:rPr>
          <w:i/>
          <w:iCs/>
        </w:rPr>
        <w:t xml:space="preserve"> </w:t>
      </w:r>
      <w:proofErr w:type="spellStart"/>
      <w:r w:rsidR="007F1B45">
        <w:rPr>
          <w:i/>
          <w:iCs/>
        </w:rPr>
        <w:t>Trí</w:t>
      </w:r>
      <w:proofErr w:type="spellEnd"/>
    </w:p>
    <w:p w14:paraId="592E6A65" w14:textId="568D760B" w:rsidR="0085361B" w:rsidRDefault="0085361B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Địa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>:</w:t>
      </w:r>
      <w:r w:rsidR="00B74B90">
        <w:rPr>
          <w:i/>
          <w:iCs/>
        </w:rPr>
        <w:t xml:space="preserve"> </w:t>
      </w:r>
      <w:proofErr w:type="spellStart"/>
      <w:r w:rsidR="00B74B90">
        <w:rPr>
          <w:i/>
          <w:iCs/>
        </w:rPr>
        <w:t>Tầng</w:t>
      </w:r>
      <w:proofErr w:type="spellEnd"/>
      <w:r w:rsidR="00B74B90">
        <w:rPr>
          <w:i/>
          <w:iCs/>
        </w:rPr>
        <w:t xml:space="preserve"> 3, </w:t>
      </w:r>
      <w:proofErr w:type="spellStart"/>
      <w:r w:rsidR="00B74B90">
        <w:rPr>
          <w:i/>
          <w:iCs/>
        </w:rPr>
        <w:t>nhà</w:t>
      </w:r>
      <w:proofErr w:type="spellEnd"/>
      <w:r w:rsidR="00B74B90">
        <w:rPr>
          <w:i/>
          <w:iCs/>
        </w:rPr>
        <w:t xml:space="preserve"> D8, </w:t>
      </w:r>
      <w:proofErr w:type="spellStart"/>
      <w:r w:rsidR="00B74B90">
        <w:rPr>
          <w:i/>
          <w:iCs/>
        </w:rPr>
        <w:t>số</w:t>
      </w:r>
      <w:proofErr w:type="spellEnd"/>
      <w:r w:rsidR="00B74B90">
        <w:rPr>
          <w:i/>
          <w:iCs/>
        </w:rPr>
        <w:t xml:space="preserve"> 1 </w:t>
      </w:r>
      <w:proofErr w:type="spellStart"/>
      <w:r w:rsidR="00B74B90">
        <w:rPr>
          <w:i/>
          <w:iCs/>
        </w:rPr>
        <w:t>Đại</w:t>
      </w:r>
      <w:proofErr w:type="spellEnd"/>
      <w:r w:rsidR="00B74B90">
        <w:rPr>
          <w:i/>
          <w:iCs/>
        </w:rPr>
        <w:t xml:space="preserve"> </w:t>
      </w:r>
      <w:proofErr w:type="spellStart"/>
      <w:r w:rsidR="00B74B90">
        <w:rPr>
          <w:i/>
          <w:iCs/>
        </w:rPr>
        <w:t>Cồ</w:t>
      </w:r>
      <w:proofErr w:type="spellEnd"/>
      <w:r w:rsidR="00B74B90">
        <w:rPr>
          <w:i/>
          <w:iCs/>
        </w:rPr>
        <w:t xml:space="preserve"> </w:t>
      </w:r>
      <w:proofErr w:type="spellStart"/>
      <w:r w:rsidR="00B74B90">
        <w:rPr>
          <w:i/>
          <w:iCs/>
        </w:rPr>
        <w:t>Việt</w:t>
      </w:r>
      <w:proofErr w:type="spellEnd"/>
      <w:r w:rsidR="0024538D">
        <w:rPr>
          <w:i/>
          <w:iCs/>
        </w:rPr>
        <w:t xml:space="preserve">, Hai </w:t>
      </w:r>
      <w:proofErr w:type="spellStart"/>
      <w:r w:rsidR="0024538D">
        <w:rPr>
          <w:i/>
          <w:iCs/>
        </w:rPr>
        <w:t>Bà</w:t>
      </w:r>
      <w:proofErr w:type="spellEnd"/>
      <w:r w:rsidR="0024538D">
        <w:rPr>
          <w:i/>
          <w:iCs/>
        </w:rPr>
        <w:t xml:space="preserve"> </w:t>
      </w:r>
      <w:proofErr w:type="spellStart"/>
      <w:r w:rsidR="0024538D">
        <w:rPr>
          <w:i/>
          <w:iCs/>
        </w:rPr>
        <w:t>Trưng</w:t>
      </w:r>
      <w:proofErr w:type="spellEnd"/>
      <w:r w:rsidR="0024538D">
        <w:rPr>
          <w:i/>
          <w:iCs/>
        </w:rPr>
        <w:t xml:space="preserve">, </w:t>
      </w:r>
      <w:proofErr w:type="spellStart"/>
      <w:r w:rsidR="0024538D">
        <w:rPr>
          <w:i/>
          <w:iCs/>
        </w:rPr>
        <w:t>Hà</w:t>
      </w:r>
      <w:proofErr w:type="spellEnd"/>
      <w:r w:rsidR="0024538D">
        <w:rPr>
          <w:i/>
          <w:iCs/>
        </w:rPr>
        <w:t xml:space="preserve"> </w:t>
      </w:r>
      <w:proofErr w:type="spellStart"/>
      <w:r w:rsidR="0024538D">
        <w:rPr>
          <w:i/>
          <w:iCs/>
        </w:rPr>
        <w:t>Nội</w:t>
      </w:r>
      <w:proofErr w:type="spellEnd"/>
    </w:p>
    <w:p w14:paraId="1007A4BD" w14:textId="392F03E3" w:rsidR="0085361B" w:rsidRDefault="0085361B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  <w:r w:rsidR="00482EED">
        <w:rPr>
          <w:i/>
          <w:iCs/>
        </w:rPr>
        <w:t xml:space="preserve">: </w:t>
      </w:r>
    </w:p>
    <w:p w14:paraId="399A0B9F" w14:textId="444B3003" w:rsidR="0085361B" w:rsidRDefault="0085361B" w:rsidP="00482EED">
      <w:pPr>
        <w:ind w:left="720"/>
        <w:rPr>
          <w:i/>
          <w:iCs/>
        </w:rPr>
      </w:pPr>
      <w:r>
        <w:rPr>
          <w:i/>
          <w:iCs/>
        </w:rPr>
        <w:t>Email</w:t>
      </w:r>
      <w:r w:rsidR="00482EED">
        <w:rPr>
          <w:i/>
          <w:iCs/>
        </w:rPr>
        <w:t xml:space="preserve">: </w:t>
      </w:r>
    </w:p>
    <w:p w14:paraId="53AFA48B" w14:textId="77620933" w:rsidR="0085361B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Thư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: </w:t>
      </w:r>
      <w:r w:rsidR="00482EED">
        <w:rPr>
          <w:i/>
          <w:iCs/>
        </w:rPr>
        <w:t xml:space="preserve">Nguyễn Thị </w:t>
      </w:r>
      <w:proofErr w:type="spellStart"/>
      <w:r w:rsidR="00482EED">
        <w:rPr>
          <w:i/>
          <w:iCs/>
        </w:rPr>
        <w:t>Hoài</w:t>
      </w:r>
      <w:proofErr w:type="spellEnd"/>
      <w:r w:rsidR="00482EED">
        <w:rPr>
          <w:i/>
          <w:iCs/>
        </w:rPr>
        <w:t xml:space="preserve"> </w:t>
      </w:r>
    </w:p>
    <w:p w14:paraId="5764D8F2" w14:textId="3762B4C7" w:rsidR="00482EED" w:rsidRDefault="00482EED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Địa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 xml:space="preserve">: </w:t>
      </w:r>
      <w:proofErr w:type="spellStart"/>
      <w:r w:rsidR="00630813">
        <w:rPr>
          <w:i/>
          <w:iCs/>
        </w:rPr>
        <w:t>Tầng</w:t>
      </w:r>
      <w:proofErr w:type="spellEnd"/>
      <w:r w:rsidR="00630813">
        <w:rPr>
          <w:i/>
          <w:iCs/>
        </w:rPr>
        <w:t xml:space="preserve"> 3, </w:t>
      </w:r>
      <w:proofErr w:type="spellStart"/>
      <w:r w:rsidR="00630813">
        <w:rPr>
          <w:i/>
          <w:iCs/>
        </w:rPr>
        <w:t>nhà</w:t>
      </w:r>
      <w:proofErr w:type="spellEnd"/>
      <w:r w:rsidR="00630813">
        <w:rPr>
          <w:i/>
          <w:iCs/>
        </w:rPr>
        <w:t xml:space="preserve"> D8, </w:t>
      </w:r>
      <w:proofErr w:type="spellStart"/>
      <w:r w:rsidR="00630813">
        <w:rPr>
          <w:i/>
          <w:iCs/>
        </w:rPr>
        <w:t>số</w:t>
      </w:r>
      <w:proofErr w:type="spellEnd"/>
      <w:r w:rsidR="00630813">
        <w:rPr>
          <w:i/>
          <w:iCs/>
        </w:rPr>
        <w:t xml:space="preserve"> 1 </w:t>
      </w:r>
      <w:proofErr w:type="spellStart"/>
      <w:r w:rsidR="00630813">
        <w:rPr>
          <w:i/>
          <w:iCs/>
        </w:rPr>
        <w:t>Đại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Cồ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Việt</w:t>
      </w:r>
      <w:proofErr w:type="spellEnd"/>
      <w:r w:rsidR="00630813">
        <w:rPr>
          <w:i/>
          <w:iCs/>
        </w:rPr>
        <w:t xml:space="preserve">, Hai </w:t>
      </w:r>
      <w:proofErr w:type="spellStart"/>
      <w:r w:rsidR="00630813">
        <w:rPr>
          <w:i/>
          <w:iCs/>
        </w:rPr>
        <w:t>Bà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Trưng</w:t>
      </w:r>
      <w:proofErr w:type="spellEnd"/>
      <w:r w:rsidR="00630813">
        <w:rPr>
          <w:i/>
          <w:iCs/>
        </w:rPr>
        <w:t xml:space="preserve">, </w:t>
      </w:r>
      <w:proofErr w:type="spellStart"/>
      <w:r w:rsidR="00630813">
        <w:rPr>
          <w:i/>
          <w:iCs/>
        </w:rPr>
        <w:t>Hà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Nội</w:t>
      </w:r>
      <w:proofErr w:type="spellEnd"/>
    </w:p>
    <w:p w14:paraId="52E39B99" w14:textId="37195372" w:rsidR="00482EED" w:rsidRDefault="00482EED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  <w:r>
        <w:rPr>
          <w:i/>
          <w:iCs/>
        </w:rPr>
        <w:t xml:space="preserve">: </w:t>
      </w:r>
      <w:r w:rsidR="0025302D">
        <w:rPr>
          <w:i/>
          <w:iCs/>
        </w:rPr>
        <w:t>0399685522</w:t>
      </w:r>
    </w:p>
    <w:p w14:paraId="19AB4A56" w14:textId="54AF34F2" w:rsidR="0085361B" w:rsidRPr="001C04DA" w:rsidRDefault="00482EED" w:rsidP="00630813">
      <w:pPr>
        <w:ind w:left="720"/>
        <w:rPr>
          <w:i/>
          <w:iCs/>
        </w:rPr>
      </w:pPr>
      <w:r>
        <w:rPr>
          <w:i/>
          <w:iCs/>
        </w:rPr>
        <w:t xml:space="preserve">Email: </w:t>
      </w:r>
      <w:r w:rsidR="0025302D">
        <w:rPr>
          <w:i/>
          <w:iCs/>
        </w:rPr>
        <w:t>hoaint210903@gmail.com</w:t>
      </w:r>
    </w:p>
    <w:p w14:paraId="1E7F1130" w14:textId="3C0E60F1" w:rsidR="00587AEE" w:rsidRDefault="00587AEE" w:rsidP="00587AEE">
      <w:pPr>
        <w:pStyle w:val="Heading2"/>
      </w:pPr>
      <w:bookmarkStart w:id="6" w:name="_Toc25660384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5D016886" w:rsidR="00A17A47" w:rsidRPr="00DB61A9" w:rsidRDefault="0085361B" w:rsidP="00A17A47">
      <w:pPr>
        <w:rPr>
          <w:b/>
          <w:i/>
          <w:iCs/>
        </w:rPr>
      </w:pPr>
      <w:proofErr w:type="spellStart"/>
      <w:r w:rsidRPr="00DB61A9">
        <w:rPr>
          <w:b/>
          <w:i/>
          <w:iCs/>
        </w:rPr>
        <w:t>Về</w:t>
      </w:r>
      <w:proofErr w:type="spellEnd"/>
      <w:r w:rsidRPr="00DB61A9">
        <w:rPr>
          <w:b/>
          <w:i/>
          <w:iCs/>
        </w:rPr>
        <w:t xml:space="preserve"> </w:t>
      </w:r>
      <w:proofErr w:type="spellStart"/>
      <w:r w:rsidRPr="00DB61A9">
        <w:rPr>
          <w:b/>
          <w:i/>
          <w:iCs/>
        </w:rPr>
        <w:t>phía</w:t>
      </w:r>
      <w:proofErr w:type="spellEnd"/>
      <w:r w:rsidRPr="00DB61A9">
        <w:rPr>
          <w:b/>
          <w:i/>
          <w:iCs/>
        </w:rPr>
        <w:t xml:space="preserve"> </w:t>
      </w:r>
      <w:proofErr w:type="spellStart"/>
      <w:r w:rsidRPr="00DB61A9">
        <w:rPr>
          <w:b/>
          <w:i/>
          <w:iCs/>
        </w:rPr>
        <w:t>công</w:t>
      </w:r>
      <w:proofErr w:type="spellEnd"/>
      <w:r w:rsidRPr="00DB61A9">
        <w:rPr>
          <w:b/>
          <w:i/>
          <w:iCs/>
        </w:rPr>
        <w:t xml:space="preserve"> ty: </w:t>
      </w:r>
    </w:p>
    <w:p w14:paraId="1A13C7D4" w14:textId="1A9DEC26" w:rsidR="0085361B" w:rsidRDefault="0085361B" w:rsidP="00A17A47">
      <w:pPr>
        <w:rPr>
          <w:i/>
          <w:iCs/>
        </w:rPr>
      </w:pPr>
      <w:r>
        <w:rPr>
          <w:i/>
          <w:iCs/>
        </w:rPr>
        <w:t xml:space="preserve">1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:</w:t>
      </w:r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Trần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Hữu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Trí</w:t>
      </w:r>
      <w:proofErr w:type="spellEnd"/>
    </w:p>
    <w:p w14:paraId="6F40A9EB" w14:textId="2FBE43FC" w:rsidR="0085361B" w:rsidRDefault="0085361B" w:rsidP="00A17A47">
      <w:pPr>
        <w:rPr>
          <w:i/>
          <w:iCs/>
        </w:rPr>
      </w:pPr>
      <w:r>
        <w:rPr>
          <w:i/>
          <w:iCs/>
        </w:rPr>
        <w:t xml:space="preserve">1 </w:t>
      </w:r>
      <w:proofErr w:type="spellStart"/>
      <w:r>
        <w:rPr>
          <w:i/>
          <w:iCs/>
        </w:rPr>
        <w:t>thư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 w:rsidR="00DB61A9">
        <w:rPr>
          <w:i/>
          <w:iCs/>
        </w:rPr>
        <w:t xml:space="preserve">: Nguyễn Thị </w:t>
      </w:r>
      <w:proofErr w:type="spellStart"/>
      <w:r w:rsidR="00DB61A9">
        <w:rPr>
          <w:i/>
          <w:iCs/>
        </w:rPr>
        <w:t>Hoài</w:t>
      </w:r>
      <w:proofErr w:type="spellEnd"/>
    </w:p>
    <w:p w14:paraId="68FF05CF" w14:textId="1DB7849E" w:rsidR="0085361B" w:rsidRDefault="0085361B" w:rsidP="00DB61A9">
      <w:pPr>
        <w:rPr>
          <w:i/>
          <w:iCs/>
        </w:rPr>
      </w:pPr>
      <w:r>
        <w:rPr>
          <w:i/>
          <w:iCs/>
        </w:rPr>
        <w:t xml:space="preserve">2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IT:</w:t>
      </w:r>
      <w:r w:rsidR="00DB61A9">
        <w:rPr>
          <w:i/>
          <w:iCs/>
        </w:rPr>
        <w:t xml:space="preserve"> </w:t>
      </w:r>
      <w:r w:rsidR="00DB61A9">
        <w:rPr>
          <w:i/>
          <w:iCs/>
        </w:rPr>
        <w:tab/>
        <w:t xml:space="preserve">-     </w:t>
      </w:r>
      <w:proofErr w:type="spellStart"/>
      <w:r w:rsidR="00DB61A9">
        <w:rPr>
          <w:i/>
          <w:iCs/>
        </w:rPr>
        <w:t>Vũ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Tiến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Đạt</w:t>
      </w:r>
      <w:proofErr w:type="spellEnd"/>
    </w:p>
    <w:p w14:paraId="253EB5CB" w14:textId="676884E2" w:rsidR="00DB61A9" w:rsidRPr="00DB61A9" w:rsidRDefault="00DB61A9" w:rsidP="00AE50FB">
      <w:pPr>
        <w:pStyle w:val="ListParagraph"/>
        <w:numPr>
          <w:ilvl w:val="0"/>
          <w:numId w:val="8"/>
        </w:numPr>
        <w:rPr>
          <w:i/>
          <w:iCs/>
        </w:rPr>
      </w:pPr>
      <w:r>
        <w:rPr>
          <w:i/>
          <w:iCs/>
        </w:rPr>
        <w:t>Lê Tuấn Thành</w:t>
      </w:r>
    </w:p>
    <w:p w14:paraId="4966CD77" w14:textId="618CAD57" w:rsidR="00DB61A9" w:rsidRPr="00DB61A9" w:rsidRDefault="00DB61A9" w:rsidP="00DB61A9">
      <w:pPr>
        <w:rPr>
          <w:i/>
          <w:iCs/>
        </w:rPr>
      </w:pPr>
    </w:p>
    <w:p w14:paraId="7BD07BE7" w14:textId="675876F0" w:rsidR="00B0583E" w:rsidRDefault="00923A93" w:rsidP="00A17A47">
      <w:pPr>
        <w:rPr>
          <w:i/>
          <w:iCs/>
        </w:rPr>
      </w:pPr>
      <w:r>
        <w:rPr>
          <w:i/>
          <w:iCs/>
        </w:rPr>
        <w:t xml:space="preserve">Ma </w:t>
      </w:r>
      <w:proofErr w:type="spellStart"/>
      <w:r>
        <w:rPr>
          <w:i/>
          <w:iCs/>
        </w:rPr>
        <w:t>trận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953"/>
        <w:gridCol w:w="1096"/>
        <w:gridCol w:w="1191"/>
        <w:gridCol w:w="1170"/>
        <w:gridCol w:w="1350"/>
      </w:tblGrid>
      <w:tr w:rsidR="00193DA7" w14:paraId="315C8048" w14:textId="77777777" w:rsidTr="001C6329">
        <w:trPr>
          <w:trHeight w:val="1192"/>
        </w:trPr>
        <w:tc>
          <w:tcPr>
            <w:tcW w:w="1435" w:type="dxa"/>
          </w:tcPr>
          <w:p w14:paraId="3FB11A2E" w14:textId="7921A997" w:rsidR="00193DA7" w:rsidRDefault="00193DA7" w:rsidP="001C6329">
            <w:pPr>
              <w:jc w:val="center"/>
            </w:pPr>
            <w:proofErr w:type="spellStart"/>
            <w:r>
              <w:t>Người</w:t>
            </w:r>
            <w:proofErr w:type="spellEnd"/>
            <w:r w:rsidR="001C6329"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900" w:type="dxa"/>
          </w:tcPr>
          <w:p w14:paraId="0846296F" w14:textId="418AF132" w:rsidR="00193DA7" w:rsidRDefault="00193DA7" w:rsidP="001C6329">
            <w:pPr>
              <w:jc w:val="center"/>
            </w:pPr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,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953" w:type="dxa"/>
          </w:tcPr>
          <w:p w14:paraId="06B04F2F" w14:textId="5FD78220" w:rsidR="00193DA7" w:rsidRDefault="00193DA7" w:rsidP="001C6329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096" w:type="dxa"/>
          </w:tcPr>
          <w:p w14:paraId="34DA78F8" w14:textId="34300F64" w:rsidR="00193DA7" w:rsidRDefault="00193DA7" w:rsidP="001C6329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191" w:type="dxa"/>
          </w:tcPr>
          <w:p w14:paraId="3C5F9317" w14:textId="3C1D3A0F" w:rsidR="00193DA7" w:rsidRDefault="00193DA7" w:rsidP="001C6329">
            <w:pPr>
              <w:jc w:val="center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170" w:type="dxa"/>
          </w:tcPr>
          <w:p w14:paraId="399AC0C2" w14:textId="4110103B" w:rsidR="00193DA7" w:rsidRDefault="00193DA7" w:rsidP="001C6329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thử,sửa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</w:tc>
        <w:tc>
          <w:tcPr>
            <w:tcW w:w="1350" w:type="dxa"/>
          </w:tcPr>
          <w:p w14:paraId="00E19F6F" w14:textId="50F690EB" w:rsidR="00193DA7" w:rsidRDefault="00193DA7" w:rsidP="001C6329">
            <w:pPr>
              <w:jc w:val="center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193DA7" w14:paraId="551C059C" w14:textId="77777777" w:rsidTr="001C6329">
        <w:tc>
          <w:tcPr>
            <w:tcW w:w="1435" w:type="dxa"/>
          </w:tcPr>
          <w:p w14:paraId="44B209C5" w14:textId="0D540C47" w:rsidR="00193DA7" w:rsidRDefault="0070604B" w:rsidP="00FA4AC1">
            <w:pPr>
              <w:jc w:val="left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900" w:type="dxa"/>
          </w:tcPr>
          <w:p w14:paraId="7D2DAC92" w14:textId="18E9F392" w:rsidR="00193DA7" w:rsidRDefault="00630813" w:rsidP="00A17A47">
            <w:r>
              <w:t>A,</w:t>
            </w:r>
            <w:r w:rsidR="00FA4AC1">
              <w:t xml:space="preserve"> </w:t>
            </w:r>
            <w:r>
              <w:t>D</w:t>
            </w:r>
          </w:p>
        </w:tc>
        <w:tc>
          <w:tcPr>
            <w:tcW w:w="953" w:type="dxa"/>
          </w:tcPr>
          <w:p w14:paraId="5C424D5B" w14:textId="5CFCF256" w:rsidR="00193DA7" w:rsidRDefault="00B02E26" w:rsidP="00A17A47">
            <w:r>
              <w:t>A,</w:t>
            </w:r>
            <w:r w:rsidR="00943737">
              <w:t xml:space="preserve"> D</w:t>
            </w:r>
          </w:p>
        </w:tc>
        <w:tc>
          <w:tcPr>
            <w:tcW w:w="1096" w:type="dxa"/>
          </w:tcPr>
          <w:p w14:paraId="769E80AF" w14:textId="3372DB6D" w:rsidR="00193DA7" w:rsidRDefault="007A2AD3" w:rsidP="00A17A47">
            <w:r>
              <w:t>A, R</w:t>
            </w:r>
          </w:p>
        </w:tc>
        <w:tc>
          <w:tcPr>
            <w:tcW w:w="1191" w:type="dxa"/>
          </w:tcPr>
          <w:p w14:paraId="39BBB79B" w14:textId="46D72FA8" w:rsidR="00193DA7" w:rsidRDefault="007A2AD3" w:rsidP="00A17A47">
            <w:r>
              <w:t>A</w:t>
            </w:r>
          </w:p>
        </w:tc>
        <w:tc>
          <w:tcPr>
            <w:tcW w:w="1170" w:type="dxa"/>
          </w:tcPr>
          <w:p w14:paraId="717F7CDD" w14:textId="04E8E4B7" w:rsidR="00193DA7" w:rsidRDefault="007A2AD3" w:rsidP="00A17A47">
            <w:r>
              <w:t>A, R</w:t>
            </w:r>
          </w:p>
        </w:tc>
        <w:tc>
          <w:tcPr>
            <w:tcW w:w="1350" w:type="dxa"/>
          </w:tcPr>
          <w:p w14:paraId="42E61608" w14:textId="77535AA7" w:rsidR="00193DA7" w:rsidRDefault="007A2AD3" w:rsidP="00A17A47">
            <w:r>
              <w:t>D, R</w:t>
            </w:r>
          </w:p>
        </w:tc>
      </w:tr>
      <w:tr w:rsidR="00193DA7" w14:paraId="7C4728F6" w14:textId="77777777" w:rsidTr="001C6329">
        <w:tc>
          <w:tcPr>
            <w:tcW w:w="1435" w:type="dxa"/>
          </w:tcPr>
          <w:p w14:paraId="2F100478" w14:textId="68533215" w:rsidR="00193DA7" w:rsidRDefault="00193DA7" w:rsidP="00FA4AC1">
            <w:pPr>
              <w:jc w:val="left"/>
            </w:pPr>
            <w:r>
              <w:t xml:space="preserve">Nguyễn Thị </w:t>
            </w:r>
            <w:proofErr w:type="spellStart"/>
            <w:r>
              <w:t>Hoài</w:t>
            </w:r>
            <w:proofErr w:type="spellEnd"/>
          </w:p>
        </w:tc>
        <w:tc>
          <w:tcPr>
            <w:tcW w:w="900" w:type="dxa"/>
          </w:tcPr>
          <w:p w14:paraId="14883E6C" w14:textId="3E25E8D5" w:rsidR="00193DA7" w:rsidRDefault="00630813" w:rsidP="004D184C">
            <w:pPr>
              <w:jc w:val="left"/>
            </w:pPr>
            <w:r>
              <w:t>I</w:t>
            </w:r>
          </w:p>
        </w:tc>
        <w:tc>
          <w:tcPr>
            <w:tcW w:w="953" w:type="dxa"/>
          </w:tcPr>
          <w:p w14:paraId="49CF6C02" w14:textId="40E8D210" w:rsidR="00193DA7" w:rsidRDefault="005627B4" w:rsidP="00A17A47">
            <w:r>
              <w:t>D</w:t>
            </w:r>
          </w:p>
        </w:tc>
        <w:tc>
          <w:tcPr>
            <w:tcW w:w="1096" w:type="dxa"/>
          </w:tcPr>
          <w:p w14:paraId="356F5A1A" w14:textId="2F35E040" w:rsidR="00193DA7" w:rsidRDefault="005627B4" w:rsidP="00A17A47">
            <w:r>
              <w:t>D</w:t>
            </w:r>
          </w:p>
        </w:tc>
        <w:tc>
          <w:tcPr>
            <w:tcW w:w="1191" w:type="dxa"/>
          </w:tcPr>
          <w:p w14:paraId="0BE054F7" w14:textId="484C2C27" w:rsidR="00193DA7" w:rsidRDefault="007A2AD3" w:rsidP="00A17A47">
            <w:r>
              <w:t>I</w:t>
            </w:r>
          </w:p>
        </w:tc>
        <w:tc>
          <w:tcPr>
            <w:tcW w:w="1170" w:type="dxa"/>
          </w:tcPr>
          <w:p w14:paraId="38284014" w14:textId="759AEEEF" w:rsidR="00193DA7" w:rsidRDefault="007A2AD3" w:rsidP="00A17A47">
            <w:r>
              <w:t>D</w:t>
            </w:r>
          </w:p>
        </w:tc>
        <w:tc>
          <w:tcPr>
            <w:tcW w:w="1350" w:type="dxa"/>
          </w:tcPr>
          <w:p w14:paraId="7B2F0984" w14:textId="5C19F07D" w:rsidR="00193DA7" w:rsidRDefault="007A2AD3" w:rsidP="00A17A47">
            <w:r>
              <w:t>D</w:t>
            </w:r>
          </w:p>
        </w:tc>
      </w:tr>
      <w:tr w:rsidR="00193DA7" w14:paraId="69720FF2" w14:textId="77777777" w:rsidTr="001C6329">
        <w:tc>
          <w:tcPr>
            <w:tcW w:w="1435" w:type="dxa"/>
          </w:tcPr>
          <w:p w14:paraId="50FB66B1" w14:textId="35ED0F67" w:rsidR="00193DA7" w:rsidRDefault="0070604B" w:rsidP="00FA4AC1">
            <w:pPr>
              <w:jc w:val="left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900" w:type="dxa"/>
          </w:tcPr>
          <w:p w14:paraId="579F81EB" w14:textId="163AB3DD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1D480A9C" w14:textId="1056C231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6FCBCE46" w14:textId="5BC8CBD0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8B537D5" w14:textId="2D46B221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5B2BCF81" w14:textId="713ADD54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3AC45BB5" w14:textId="53C9BFFD" w:rsidR="00193DA7" w:rsidRDefault="007A2AD3" w:rsidP="00A17A47">
            <w:r>
              <w:t>D</w:t>
            </w:r>
          </w:p>
        </w:tc>
      </w:tr>
      <w:tr w:rsidR="00193DA7" w14:paraId="60E6D5F2" w14:textId="77777777" w:rsidTr="001C6329">
        <w:tc>
          <w:tcPr>
            <w:tcW w:w="1435" w:type="dxa"/>
          </w:tcPr>
          <w:p w14:paraId="57DAB3E5" w14:textId="0FF226A0" w:rsidR="00193DA7" w:rsidRDefault="0070604B" w:rsidP="00FA4AC1">
            <w:pPr>
              <w:jc w:val="left"/>
            </w:pPr>
            <w:r>
              <w:t>Lê Tuấn Thành</w:t>
            </w:r>
          </w:p>
        </w:tc>
        <w:tc>
          <w:tcPr>
            <w:tcW w:w="900" w:type="dxa"/>
          </w:tcPr>
          <w:p w14:paraId="7C343121" w14:textId="6512EF8A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794DB020" w14:textId="425CBE60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346AC69E" w14:textId="413FC78C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F527323" w14:textId="0C2C6D4A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1917FA75" w14:textId="7A9D7B1D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47F00DFB" w14:textId="7DD7288B" w:rsidR="00193DA7" w:rsidRDefault="007A2AD3" w:rsidP="00A17A47">
            <w:r>
              <w:t>D</w:t>
            </w:r>
          </w:p>
        </w:tc>
      </w:tr>
    </w:tbl>
    <w:p w14:paraId="47D7BE6D" w14:textId="77777777" w:rsidR="00923A93" w:rsidRDefault="00923A93" w:rsidP="00A17A47"/>
    <w:p w14:paraId="0C81500B" w14:textId="0DDEC709" w:rsidR="005325D6" w:rsidRDefault="00BD2311" w:rsidP="005325D6"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</w:p>
    <w:p w14:paraId="36866D53" w14:textId="262E9936" w:rsidR="00C77FC5" w:rsidRDefault="00C77FC5" w:rsidP="00C77FC5">
      <w:pPr>
        <w:ind w:left="432"/>
      </w:pPr>
      <w:r>
        <w:t>A (Approv</w:t>
      </w:r>
      <w:r w:rsidR="00615612">
        <w:t>e</w:t>
      </w:r>
      <w:r w:rsidR="009D46E0">
        <w:t xml:space="preserve">): </w:t>
      </w:r>
      <w:proofErr w:type="spellStart"/>
      <w:r w:rsidR="009D46E0">
        <w:t>Xét</w:t>
      </w:r>
      <w:proofErr w:type="spellEnd"/>
      <w:r w:rsidR="009D46E0">
        <w:t xml:space="preserve"> </w:t>
      </w:r>
      <w:proofErr w:type="spellStart"/>
      <w:r w:rsidR="009D46E0">
        <w:t>duyệt</w:t>
      </w:r>
      <w:proofErr w:type="spellEnd"/>
    </w:p>
    <w:p w14:paraId="394F08D6" w14:textId="54551013" w:rsidR="009D46E0" w:rsidRDefault="0010751A" w:rsidP="00C77FC5">
      <w:pPr>
        <w:ind w:left="432"/>
      </w:pPr>
      <w:r>
        <w:t>D</w:t>
      </w:r>
      <w:r w:rsidR="009D46E0">
        <w:t xml:space="preserve"> (</w:t>
      </w:r>
      <w:r>
        <w:t xml:space="preserve">Do):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FD293DB" w14:textId="1A848F9A" w:rsidR="00C7455A" w:rsidRDefault="00F835FD" w:rsidP="00C7455A">
      <w:pPr>
        <w:ind w:left="432"/>
      </w:pPr>
      <w:r>
        <w:t xml:space="preserve">R (Review): </w:t>
      </w:r>
      <w:proofErr w:type="spellStart"/>
      <w:r w:rsidR="00C7455A">
        <w:t>Kiểm</w:t>
      </w:r>
      <w:proofErr w:type="spellEnd"/>
      <w:r w:rsidR="00C7455A">
        <w:t xml:space="preserve"> </w:t>
      </w:r>
      <w:proofErr w:type="spellStart"/>
      <w:r w:rsidR="00C7455A">
        <w:t>tra</w:t>
      </w:r>
      <w:proofErr w:type="spellEnd"/>
      <w:r w:rsidR="00C7455A">
        <w:t xml:space="preserve">, </w:t>
      </w:r>
      <w:proofErr w:type="spellStart"/>
      <w:r w:rsidR="00C7455A">
        <w:t>thẩm</w:t>
      </w:r>
      <w:proofErr w:type="spellEnd"/>
      <w:r w:rsidR="00C7455A">
        <w:t xml:space="preserve"> </w:t>
      </w:r>
      <w:proofErr w:type="spellStart"/>
      <w:r w:rsidR="00C7455A">
        <w:t>định</w:t>
      </w:r>
      <w:proofErr w:type="spellEnd"/>
    </w:p>
    <w:p w14:paraId="6A85C4AF" w14:textId="7026A952" w:rsidR="00C7455A" w:rsidRPr="005325D6" w:rsidRDefault="00C7455A" w:rsidP="00C7455A">
      <w:pPr>
        <w:ind w:left="432"/>
      </w:pPr>
      <w:r>
        <w:t>I (Informed):</w:t>
      </w:r>
      <w:r w:rsidR="00FF6568">
        <w:t xml:space="preserve"> </w:t>
      </w:r>
      <w:proofErr w:type="spellStart"/>
      <w:r w:rsidR="00C37A09">
        <w:t>Được</w:t>
      </w:r>
      <w:proofErr w:type="spellEnd"/>
      <w:r w:rsidR="00C37A09">
        <w:t xml:space="preserve"> </w:t>
      </w:r>
      <w:proofErr w:type="spellStart"/>
      <w:r w:rsidR="00C37A09">
        <w:t>t</w:t>
      </w:r>
      <w:r w:rsidR="00FF6568">
        <w:t>hông</w:t>
      </w:r>
      <w:proofErr w:type="spellEnd"/>
      <w:r w:rsidR="00FF6568">
        <w:t xml:space="preserve"> </w:t>
      </w:r>
      <w:proofErr w:type="spellStart"/>
      <w:r w:rsidR="00FF6568">
        <w:t>báo</w:t>
      </w:r>
      <w:proofErr w:type="spellEnd"/>
    </w:p>
    <w:p w14:paraId="19223475" w14:textId="1F7601BD" w:rsidR="00F16A81" w:rsidRDefault="00F16A81" w:rsidP="00F16A81">
      <w:pPr>
        <w:pStyle w:val="Heading1"/>
      </w:pPr>
      <w:bookmarkStart w:id="7" w:name="_Toc2566038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68B6A40B" w14:textId="042CB9EB" w:rsidR="00BD2311" w:rsidRDefault="00344D7B" w:rsidP="00BD2311">
      <w:pPr>
        <w:pStyle w:val="Heading2"/>
      </w:pPr>
      <w:bookmarkStart w:id="8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42E52FE2" w14:textId="5B27605D" w:rsidR="0072069E" w:rsidRDefault="0072069E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0A8A86E" w14:textId="4F74AC16" w:rsidR="0072069E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>.</w:t>
      </w:r>
    </w:p>
    <w:p w14:paraId="67182BCA" w14:textId="4C30D08B" w:rsidR="00B14DFF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 w:rsidR="00535264">
        <w:t>theo</w:t>
      </w:r>
      <w:proofErr w:type="spellEnd"/>
      <w:r w:rsidR="00535264">
        <w:t xml:space="preserve"> </w:t>
      </w:r>
      <w:proofErr w:type="spellStart"/>
      <w:r w:rsidR="00535264">
        <w:t>đường</w:t>
      </w:r>
      <w:proofErr w:type="spellEnd"/>
      <w:r w:rsidR="00535264">
        <w:t xml:space="preserve"> </w:t>
      </w:r>
      <w:proofErr w:type="spellStart"/>
      <w:r w:rsidR="00535264">
        <w:t>đi</w:t>
      </w:r>
      <w:proofErr w:type="spellEnd"/>
      <w:r w:rsidR="00535264">
        <w:t xml:space="preserve"> </w:t>
      </w:r>
      <w:proofErr w:type="spellStart"/>
      <w:r w:rsidR="00535264">
        <w:t>ngắn</w:t>
      </w:r>
      <w:proofErr w:type="spellEnd"/>
      <w:r w:rsidR="00535264">
        <w:t xml:space="preserve"> </w:t>
      </w:r>
      <w:proofErr w:type="spellStart"/>
      <w:r w:rsidR="00535264">
        <w:t>nhất</w:t>
      </w:r>
      <w:proofErr w:type="spellEnd"/>
      <w:r w:rsidR="00535264">
        <w:t xml:space="preserve">, </w:t>
      </w:r>
      <w:proofErr w:type="spellStart"/>
      <w:r w:rsidR="00535264">
        <w:t>từ</w:t>
      </w:r>
      <w:proofErr w:type="spellEnd"/>
      <w:r w:rsidR="00535264">
        <w:t xml:space="preserve"> </w:t>
      </w:r>
      <w:proofErr w:type="spellStart"/>
      <w:r w:rsidR="00535264">
        <w:t>vị</w:t>
      </w:r>
      <w:proofErr w:type="spellEnd"/>
      <w:r w:rsidR="00535264">
        <w:t xml:space="preserve"> </w:t>
      </w:r>
      <w:proofErr w:type="spellStart"/>
      <w:r w:rsidR="00535264">
        <w:t>trí</w:t>
      </w:r>
      <w:proofErr w:type="spellEnd"/>
      <w:r w:rsidR="00535264">
        <w:t xml:space="preserve"> </w:t>
      </w:r>
      <w:proofErr w:type="spellStart"/>
      <w:r w:rsidR="00535264">
        <w:t>hiện</w:t>
      </w:r>
      <w:proofErr w:type="spellEnd"/>
      <w:r w:rsidR="00535264">
        <w:t xml:space="preserve"> </w:t>
      </w:r>
      <w:proofErr w:type="spellStart"/>
      <w:r w:rsidR="00535264">
        <w:t>tại</w:t>
      </w:r>
      <w:proofErr w:type="spellEnd"/>
      <w:r w:rsidR="00535264">
        <w:t xml:space="preserve"> </w:t>
      </w:r>
      <w:proofErr w:type="spellStart"/>
      <w:r w:rsidR="00535264">
        <w:t>của</w:t>
      </w:r>
      <w:proofErr w:type="spellEnd"/>
      <w:r w:rsidR="00535264">
        <w:t xml:space="preserve"> </w:t>
      </w:r>
      <w:proofErr w:type="spellStart"/>
      <w:r w:rsidR="00535264">
        <w:t>xe</w:t>
      </w:r>
      <w:proofErr w:type="spellEnd"/>
      <w:r w:rsidR="00535264">
        <w:t xml:space="preserve"> </w:t>
      </w:r>
      <w:proofErr w:type="spellStart"/>
      <w:r w:rsidR="00535264">
        <w:t>đến</w:t>
      </w:r>
      <w:proofErr w:type="spellEnd"/>
      <w:r w:rsidR="00535264">
        <w:t xml:space="preserve"> </w:t>
      </w:r>
      <w:proofErr w:type="spellStart"/>
      <w:r w:rsidR="00535264">
        <w:t>điểm</w:t>
      </w:r>
      <w:proofErr w:type="spellEnd"/>
      <w:r w:rsidR="00535264">
        <w:t xml:space="preserve"> </w:t>
      </w:r>
      <w:proofErr w:type="spellStart"/>
      <w:r w:rsidR="00535264">
        <w:t>đích</w:t>
      </w:r>
      <w:proofErr w:type="spellEnd"/>
      <w:r w:rsidR="00535264">
        <w:t xml:space="preserve"> </w:t>
      </w:r>
      <w:proofErr w:type="spellStart"/>
      <w:r w:rsidR="00535264">
        <w:t>được</w:t>
      </w:r>
      <w:proofErr w:type="spellEnd"/>
      <w:r w:rsidR="00535264">
        <w:t xml:space="preserve"> </w:t>
      </w:r>
      <w:proofErr w:type="spellStart"/>
      <w:r w:rsidR="00535264">
        <w:t>người</w:t>
      </w:r>
      <w:proofErr w:type="spellEnd"/>
      <w:r w:rsidR="00535264">
        <w:t xml:space="preserve"> </w:t>
      </w:r>
      <w:proofErr w:type="spellStart"/>
      <w:r w:rsidR="00535264">
        <w:t>khách</w:t>
      </w:r>
      <w:proofErr w:type="spellEnd"/>
      <w:r w:rsidR="00535264">
        <w:t xml:space="preserve"> </w:t>
      </w:r>
      <w:proofErr w:type="spellStart"/>
      <w:r w:rsidR="00535264">
        <w:t>chọn</w:t>
      </w:r>
      <w:proofErr w:type="spellEnd"/>
      <w:r w:rsidR="00535264">
        <w:t xml:space="preserve"> </w:t>
      </w:r>
      <w:proofErr w:type="spellStart"/>
      <w:r w:rsidR="00535264">
        <w:t>trên</w:t>
      </w:r>
      <w:proofErr w:type="spellEnd"/>
      <w:r w:rsidR="00535264">
        <w:t xml:space="preserve"> </w:t>
      </w:r>
      <w:proofErr w:type="spellStart"/>
      <w:r w:rsidR="00535264">
        <w:t>bản</w:t>
      </w:r>
      <w:proofErr w:type="spellEnd"/>
      <w:r w:rsidR="00535264">
        <w:t xml:space="preserve"> </w:t>
      </w:r>
      <w:proofErr w:type="spellStart"/>
      <w:r w:rsidR="00535264">
        <w:t>đồ</w:t>
      </w:r>
      <w:proofErr w:type="spellEnd"/>
      <w:r w:rsidR="005B46D3">
        <w:t>.</w:t>
      </w:r>
    </w:p>
    <w:p w14:paraId="0C8AAF2F" w14:textId="306C7B10" w:rsidR="00B14DFF" w:rsidRDefault="00B14DFF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B959908" w14:textId="07BD35CC" w:rsidR="00B14DFF" w:rsidRDefault="00B14DFF" w:rsidP="00AE50FB">
      <w:pPr>
        <w:pStyle w:val="ListParagraph"/>
        <w:numPr>
          <w:ilvl w:val="1"/>
          <w:numId w:val="9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đẹp</w:t>
      </w:r>
      <w:proofErr w:type="spellEnd"/>
      <w:r>
        <w:t>,</w:t>
      </w:r>
      <w:r w:rsidR="006024E0">
        <w:t xml:space="preserve"> </w:t>
      </w:r>
      <w:proofErr w:type="spellStart"/>
      <w:r w:rsidR="006024E0">
        <w:t>thân</w:t>
      </w:r>
      <w:proofErr w:type="spellEnd"/>
      <w:r w:rsidR="006024E0">
        <w:t xml:space="preserve"> </w:t>
      </w:r>
      <w:proofErr w:type="spellStart"/>
      <w:r w:rsidR="006024E0">
        <w:t>thiện</w:t>
      </w:r>
      <w:proofErr w:type="spellEnd"/>
      <w:r w:rsidR="006024E0">
        <w:t xml:space="preserve">, </w:t>
      </w:r>
      <w:proofErr w:type="spellStart"/>
      <w:r w:rsidR="006024E0">
        <w:t>người</w:t>
      </w:r>
      <w:proofErr w:type="spellEnd"/>
      <w:r w:rsidR="006024E0">
        <w:t xml:space="preserve"> </w:t>
      </w:r>
      <w:proofErr w:type="spellStart"/>
      <w:r w:rsidR="006024E0">
        <w:t>khách</w:t>
      </w:r>
      <w:proofErr w:type="spellEnd"/>
      <w:r w:rsidR="006024E0">
        <w:t xml:space="preserve"> du </w:t>
      </w:r>
      <w:proofErr w:type="spellStart"/>
      <w:r w:rsidR="006024E0">
        <w:t>lịch</w:t>
      </w:r>
      <w:proofErr w:type="spellEnd"/>
      <w:r w:rsidR="006024E0">
        <w:t xml:space="preserve"> </w:t>
      </w:r>
      <w:proofErr w:type="spellStart"/>
      <w:r w:rsidR="006024E0">
        <w:t>dễ</w:t>
      </w:r>
      <w:proofErr w:type="spellEnd"/>
      <w:r w:rsidR="006024E0">
        <w:t xml:space="preserve"> </w:t>
      </w:r>
      <w:proofErr w:type="spellStart"/>
      <w:r w:rsidR="006024E0">
        <w:t>sử</w:t>
      </w:r>
      <w:proofErr w:type="spellEnd"/>
      <w:r w:rsidR="006024E0">
        <w:t xml:space="preserve"> </w:t>
      </w:r>
      <w:proofErr w:type="spellStart"/>
      <w:r w:rsidR="006024E0">
        <w:t>dụng</w:t>
      </w:r>
      <w:proofErr w:type="spellEnd"/>
      <w:r w:rsidR="005B46D3">
        <w:t>.</w:t>
      </w:r>
    </w:p>
    <w:p w14:paraId="10AFC5DB" w14:textId="00C589A9" w:rsidR="006024E0" w:rsidRDefault="006024E0" w:rsidP="00AE50FB">
      <w:pPr>
        <w:pStyle w:val="ListParagraph"/>
        <w:numPr>
          <w:ilvl w:val="1"/>
          <w:numId w:val="9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 w:rsidR="005B46D3">
        <w:t>.</w:t>
      </w:r>
    </w:p>
    <w:p w14:paraId="7545B323" w14:textId="13C6C99A" w:rsidR="005B46D3" w:rsidRPr="0072069E" w:rsidRDefault="005B46D3" w:rsidP="00AE50FB">
      <w:pPr>
        <w:pStyle w:val="ListParagraph"/>
        <w:numPr>
          <w:ilvl w:val="1"/>
          <w:numId w:val="9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. </w:t>
      </w:r>
    </w:p>
    <w:p w14:paraId="0D2D6649" w14:textId="2808F059" w:rsidR="00947316" w:rsidRDefault="00947316" w:rsidP="00A9178E">
      <w:pPr>
        <w:pStyle w:val="Heading2"/>
      </w:pPr>
      <w:bookmarkStart w:id="9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B46D3">
        <w:t>v</w:t>
      </w:r>
      <w:r w:rsidR="005E6C88">
        <w:t>ụ</w:t>
      </w:r>
      <w:bookmarkEnd w:id="9"/>
      <w:proofErr w:type="spellEnd"/>
    </w:p>
    <w:p w14:paraId="79F94378" w14:textId="186EE55C" w:rsidR="005B46D3" w:rsidRDefault="00675694" w:rsidP="005B46D3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buýt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 w:rsidR="00CE4EAE">
        <w:t>mỗi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du </w:t>
      </w:r>
      <w:proofErr w:type="spellStart"/>
      <w:r w:rsidR="00CE4EAE">
        <w:t>lịch</w:t>
      </w:r>
      <w:proofErr w:type="spellEnd"/>
      <w:r w:rsidR="00CE4EAE">
        <w:t xml:space="preserve"> </w:t>
      </w:r>
      <w:proofErr w:type="spellStart"/>
      <w:r w:rsidR="00CE4EAE">
        <w:t>đặc</w:t>
      </w:r>
      <w:proofErr w:type="spellEnd"/>
      <w:r w:rsidR="00CE4EAE">
        <w:t xml:space="preserve"> </w:t>
      </w:r>
      <w:proofErr w:type="spellStart"/>
      <w:r w:rsidR="00CE4EAE">
        <w:t>biệt</w:t>
      </w:r>
      <w:proofErr w:type="spellEnd"/>
      <w:r w:rsidR="00CE4EAE">
        <w:t xml:space="preserve"> </w:t>
      </w:r>
      <w:proofErr w:type="spellStart"/>
      <w:r w:rsidR="00CE4EAE">
        <w:t>sẽ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cố</w:t>
      </w:r>
      <w:proofErr w:type="spellEnd"/>
      <w:r w:rsidR="00CE4EAE">
        <w:t xml:space="preserve"> </w:t>
      </w:r>
      <w:proofErr w:type="spellStart"/>
      <w:r w:rsidR="00CE4EAE">
        <w:t>định</w:t>
      </w:r>
      <w:proofErr w:type="spellEnd"/>
      <w:r w:rsidR="00CE4EAE">
        <w:t xml:space="preserve"> </w:t>
      </w:r>
      <w:proofErr w:type="spellStart"/>
      <w:r w:rsidR="00CE4EAE">
        <w:t>trạm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điện</w:t>
      </w:r>
      <w:proofErr w:type="spellEnd"/>
      <w:r w:rsidR="00CE4EAE">
        <w:t xml:space="preserve">, </w:t>
      </w:r>
      <w:proofErr w:type="spellStart"/>
      <w:r w:rsidR="00CE4EAE">
        <w:t>khách</w:t>
      </w:r>
      <w:proofErr w:type="spellEnd"/>
      <w:r w:rsidR="00CE4EAE">
        <w:t xml:space="preserve"> </w:t>
      </w:r>
      <w:proofErr w:type="spellStart"/>
      <w:r w:rsidR="00CE4EAE">
        <w:t>hàng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thể</w:t>
      </w:r>
      <w:proofErr w:type="spellEnd"/>
      <w:r w:rsidR="00CE4EAE">
        <w:t xml:space="preserve"> </w:t>
      </w:r>
      <w:proofErr w:type="spellStart"/>
      <w:r w:rsidR="00CE4EAE">
        <w:t>đón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, </w:t>
      </w:r>
      <w:proofErr w:type="spellStart"/>
      <w:r w:rsidR="00CE4EAE">
        <w:t>lên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và</w:t>
      </w:r>
      <w:proofErr w:type="spellEnd"/>
      <w:r w:rsidR="00CE4EAE">
        <w:t xml:space="preserve"> di </w:t>
      </w:r>
      <w:proofErr w:type="spellStart"/>
      <w:r w:rsidR="00CE4EAE">
        <w:t>chuyển</w:t>
      </w:r>
      <w:proofErr w:type="spellEnd"/>
      <w:r w:rsidR="00CE4EAE">
        <w:t xml:space="preserve"> </w:t>
      </w:r>
      <w:proofErr w:type="spellStart"/>
      <w:r w:rsidR="00CE4EAE">
        <w:t>tới</w:t>
      </w:r>
      <w:proofErr w:type="spellEnd"/>
      <w:r w:rsidR="00CE4EAE">
        <w:t xml:space="preserve"> </w:t>
      </w:r>
      <w:proofErr w:type="spellStart"/>
      <w:r w:rsidR="00CE4EAE">
        <w:t>các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</w:t>
      </w:r>
      <w:proofErr w:type="spellStart"/>
      <w:r w:rsidR="00CE4EAE">
        <w:t>tiếp</w:t>
      </w:r>
      <w:proofErr w:type="spellEnd"/>
      <w:r w:rsidR="00CE4EAE">
        <w:t xml:space="preserve"> </w:t>
      </w:r>
      <w:proofErr w:type="spellStart"/>
      <w:r w:rsidR="00CE4EAE">
        <w:t>theo.</w:t>
      </w:r>
      <w:proofErr w:type="spellEnd"/>
      <w:r w:rsidR="00334E2D">
        <w:t xml:space="preserve"> </w:t>
      </w:r>
      <w:proofErr w:type="spellStart"/>
      <w:r w:rsidR="00E70231">
        <w:t>Thời</w:t>
      </w:r>
      <w:proofErr w:type="spellEnd"/>
      <w:r w:rsidR="00E70231">
        <w:t xml:space="preserve"> </w:t>
      </w:r>
      <w:proofErr w:type="spellStart"/>
      <w:r w:rsidR="00E70231">
        <w:t>gian</w:t>
      </w:r>
      <w:proofErr w:type="spellEnd"/>
      <w:r w:rsidR="00E70231">
        <w:t xml:space="preserve"> </w:t>
      </w:r>
      <w:proofErr w:type="spellStart"/>
      <w:r w:rsidR="00E70231">
        <w:t>giữa</w:t>
      </w:r>
      <w:proofErr w:type="spellEnd"/>
      <w:r w:rsidR="00E70231">
        <w:t xml:space="preserve"> 2 </w:t>
      </w:r>
      <w:proofErr w:type="spellStart"/>
      <w:r w:rsidR="00E70231">
        <w:t>chuyến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tại</w:t>
      </w:r>
      <w:proofErr w:type="spellEnd"/>
      <w:r w:rsidR="00E70231">
        <w:t xml:space="preserve"> 1 </w:t>
      </w:r>
      <w:proofErr w:type="spellStart"/>
      <w:r w:rsidR="00E70231">
        <w:t>trạm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là</w:t>
      </w:r>
      <w:proofErr w:type="spellEnd"/>
      <w:r w:rsidR="00E70231">
        <w:t xml:space="preserve"> </w:t>
      </w:r>
      <w:proofErr w:type="spellStart"/>
      <w:r w:rsidR="00E70231">
        <w:t>cố</w:t>
      </w:r>
      <w:proofErr w:type="spellEnd"/>
      <w:r w:rsidR="00E70231">
        <w:t xml:space="preserve"> </w:t>
      </w:r>
      <w:proofErr w:type="spellStart"/>
      <w:r w:rsidR="00E70231">
        <w:t>định</w:t>
      </w:r>
      <w:proofErr w:type="spellEnd"/>
      <w:r w:rsidR="00B07C56">
        <w:t xml:space="preserve">, </w:t>
      </w:r>
      <w:proofErr w:type="spellStart"/>
      <w:r w:rsidR="00B07C56">
        <w:t>thời</w:t>
      </w:r>
      <w:proofErr w:type="spellEnd"/>
      <w:r w:rsidR="00B07C56">
        <w:t xml:space="preserve"> </w:t>
      </w:r>
      <w:proofErr w:type="spellStart"/>
      <w:r w:rsidR="00B07C56">
        <w:t>gian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dừng</w:t>
      </w:r>
      <w:proofErr w:type="spellEnd"/>
      <w:r w:rsidR="00B07C56">
        <w:t xml:space="preserve"> </w:t>
      </w:r>
      <w:proofErr w:type="spellStart"/>
      <w:r w:rsidR="00B07C56">
        <w:t>đợi</w:t>
      </w:r>
      <w:proofErr w:type="spellEnd"/>
      <w:r w:rsidR="00B07C56">
        <w:t xml:space="preserve"> </w:t>
      </w:r>
      <w:proofErr w:type="spellStart"/>
      <w:r w:rsidR="00B07C56">
        <w:t>khách</w:t>
      </w:r>
      <w:proofErr w:type="spellEnd"/>
      <w:r w:rsidR="00B07C56">
        <w:t xml:space="preserve"> </w:t>
      </w:r>
      <w:proofErr w:type="spellStart"/>
      <w:r w:rsidR="00B07C56">
        <w:t>lên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cũng</w:t>
      </w:r>
      <w:proofErr w:type="spellEnd"/>
      <w:r w:rsidR="00B07C56">
        <w:t xml:space="preserve"> </w:t>
      </w:r>
      <w:proofErr w:type="spellStart"/>
      <w:r w:rsidR="00B07C56">
        <w:t>cố</w:t>
      </w:r>
      <w:proofErr w:type="spellEnd"/>
      <w:r w:rsidR="00B07C56">
        <w:t xml:space="preserve"> </w:t>
      </w:r>
      <w:proofErr w:type="spellStart"/>
      <w:r w:rsidR="00B07C56">
        <w:t>định</w:t>
      </w:r>
      <w:proofErr w:type="spellEnd"/>
      <w:r w:rsidR="00B07C56">
        <w:t xml:space="preserve">. </w:t>
      </w:r>
    </w:p>
    <w:p w14:paraId="7188314F" w14:textId="499918D8" w:rsidR="00947316" w:rsidRDefault="00947316" w:rsidP="00A9178E">
      <w:pPr>
        <w:pStyle w:val="Heading2"/>
      </w:pPr>
      <w:bookmarkStart w:id="10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115AE55F" w14:textId="30987702" w:rsidR="00222092" w:rsidRPr="00222092" w:rsidRDefault="00222092" w:rsidP="00222092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450C57">
        <w:t xml:space="preserve">. </w:t>
      </w:r>
    </w:p>
    <w:p w14:paraId="1118375C" w14:textId="641A4D8F" w:rsidR="00F3362F" w:rsidRDefault="00AD13E4" w:rsidP="00A9178E">
      <w:pPr>
        <w:pStyle w:val="Heading2"/>
      </w:pPr>
      <w:bookmarkStart w:id="11" w:name="_Toc25660389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1"/>
      <w:proofErr w:type="spellEnd"/>
    </w:p>
    <w:p w14:paraId="601E4BE0" w14:textId="77777777" w:rsidR="00450C57" w:rsidRPr="00450C57" w:rsidRDefault="00450C57" w:rsidP="00450C57"/>
    <w:p w14:paraId="51906836" w14:textId="543D8E3B" w:rsidR="00802E21" w:rsidRDefault="00802E21" w:rsidP="00F16A81">
      <w:pPr>
        <w:pStyle w:val="Heading1"/>
      </w:pPr>
      <w:bookmarkStart w:id="12" w:name="_Toc25660390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262A9928" w:rsidR="00802E21" w:rsidRDefault="00802E21" w:rsidP="00802E21">
      <w:pPr>
        <w:rPr>
          <w:b/>
          <w:i/>
          <w:iCs/>
        </w:rPr>
      </w:pPr>
      <w:proofErr w:type="spellStart"/>
      <w:r w:rsidRPr="00CF32C6">
        <w:rPr>
          <w:b/>
          <w:i/>
          <w:iCs/>
        </w:rPr>
        <w:t>Các</w:t>
      </w:r>
      <w:proofErr w:type="spellEnd"/>
      <w:r w:rsidRPr="00CF32C6">
        <w:rPr>
          <w:b/>
          <w:i/>
          <w:iCs/>
        </w:rPr>
        <w:t xml:space="preserve"> qui </w:t>
      </w:r>
      <w:proofErr w:type="spellStart"/>
      <w:r w:rsidRPr="00CF32C6">
        <w:rPr>
          <w:b/>
          <w:i/>
          <w:iCs/>
        </w:rPr>
        <w:t>định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về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họp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hành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nội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bộ</w:t>
      </w:r>
      <w:proofErr w:type="spellEnd"/>
    </w:p>
    <w:p w14:paraId="4B424775" w14:textId="23175135" w:rsidR="00CF32C6" w:rsidRPr="00CF14CE" w:rsidRDefault="0009588A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Vào</w:t>
      </w:r>
      <w:proofErr w:type="spellEnd"/>
      <w:r>
        <w:rPr>
          <w:i/>
          <w:iCs/>
        </w:rPr>
        <w:t xml:space="preserve"> 9h </w:t>
      </w:r>
      <w:proofErr w:type="spellStart"/>
      <w:r>
        <w:rPr>
          <w:i/>
          <w:iCs/>
        </w:rPr>
        <w:t>sáng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thứ</w:t>
      </w:r>
      <w:proofErr w:type="spellEnd"/>
      <w:r>
        <w:rPr>
          <w:i/>
          <w:iCs/>
        </w:rPr>
        <w:t xml:space="preserve"> 2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tuần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phòng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việc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tổ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ban</w:t>
      </w:r>
      <w:r w:rsidR="00CF14CE">
        <w:rPr>
          <w:i/>
          <w:iCs/>
        </w:rPr>
        <w:t xml:space="preserve">. </w:t>
      </w:r>
    </w:p>
    <w:p w14:paraId="50931FE4" w14:textId="019B98B3" w:rsidR="00CF14CE" w:rsidRPr="00574C36" w:rsidRDefault="00CF14CE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Thư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Nguyễn Thị </w:t>
      </w:r>
      <w:proofErr w:type="spellStart"/>
      <w:r>
        <w:rPr>
          <w:i/>
          <w:iCs/>
        </w:rPr>
        <w:t>Hoài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đủ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dung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 w:rsidR="00574C36">
        <w:rPr>
          <w:i/>
          <w:iCs/>
        </w:rPr>
        <w:t>.</w:t>
      </w:r>
    </w:p>
    <w:p w14:paraId="493DB1C4" w14:textId="535231A9" w:rsidR="00574C36" w:rsidRPr="00430D8F" w:rsidRDefault="00574C36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quan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xét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đổi</w:t>
      </w:r>
      <w:proofErr w:type="spellEnd"/>
      <w:r>
        <w:rPr>
          <w:i/>
          <w:iCs/>
        </w:rPr>
        <w:t xml:space="preserve"> chi </w:t>
      </w:r>
      <w:proofErr w:type="spellStart"/>
      <w:r>
        <w:rPr>
          <w:i/>
          <w:iCs/>
        </w:rPr>
        <w:t>tiết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gửi</w:t>
      </w:r>
      <w:proofErr w:type="spellEnd"/>
      <w:r>
        <w:rPr>
          <w:i/>
          <w:iCs/>
        </w:rPr>
        <w:t xml:space="preserve"> </w:t>
      </w:r>
      <w:r w:rsidR="00EB3ACC">
        <w:rPr>
          <w:i/>
          <w:iCs/>
        </w:rPr>
        <w:t xml:space="preserve">email </w:t>
      </w:r>
      <w:proofErr w:type="spellStart"/>
      <w:r w:rsidR="00EB3ACC">
        <w:rPr>
          <w:i/>
          <w:iCs/>
        </w:rPr>
        <w:t>cho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tất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cả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thành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viên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trong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dự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án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trước</w:t>
      </w:r>
      <w:proofErr w:type="spellEnd"/>
      <w:r w:rsidR="00EB3ACC">
        <w:rPr>
          <w:i/>
          <w:iCs/>
        </w:rPr>
        <w:t xml:space="preserve"> 11h59 </w:t>
      </w:r>
      <w:proofErr w:type="spellStart"/>
      <w:r w:rsidR="00EB3ACC">
        <w:rPr>
          <w:i/>
          <w:iCs/>
        </w:rPr>
        <w:t>thứ</w:t>
      </w:r>
      <w:proofErr w:type="spellEnd"/>
      <w:r w:rsidR="00EB3ACC">
        <w:rPr>
          <w:i/>
          <w:iCs/>
        </w:rPr>
        <w:t xml:space="preserve"> 7 </w:t>
      </w:r>
      <w:proofErr w:type="spellStart"/>
      <w:r w:rsidR="00EB3ACC">
        <w:rPr>
          <w:i/>
          <w:iCs/>
        </w:rPr>
        <w:t>kế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trước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đó</w:t>
      </w:r>
      <w:proofErr w:type="spellEnd"/>
      <w:r w:rsidR="00EB3ACC">
        <w:rPr>
          <w:i/>
          <w:iCs/>
        </w:rPr>
        <w:t xml:space="preserve">. </w:t>
      </w:r>
    </w:p>
    <w:p w14:paraId="1347F704" w14:textId="7F97649C" w:rsidR="00430D8F" w:rsidRPr="00CF32C6" w:rsidRDefault="00430D8F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Tất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xem</w:t>
      </w:r>
      <w:proofErr w:type="spellEnd"/>
      <w:r>
        <w:rPr>
          <w:i/>
          <w:iCs/>
        </w:rPr>
        <w:t xml:space="preserve"> qua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trước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bắt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tốt</w:t>
      </w:r>
      <w:proofErr w:type="spellEnd"/>
      <w:r>
        <w:rPr>
          <w:i/>
          <w:iCs/>
        </w:rPr>
        <w:t>.</w:t>
      </w:r>
    </w:p>
    <w:p w14:paraId="5042BED5" w14:textId="6DFBA4D6" w:rsidR="00802E21" w:rsidRDefault="00802E21" w:rsidP="00802E21">
      <w:pPr>
        <w:rPr>
          <w:b/>
          <w:i/>
          <w:iCs/>
        </w:rPr>
      </w:pPr>
      <w:proofErr w:type="spellStart"/>
      <w:r w:rsidRPr="00430D8F">
        <w:rPr>
          <w:b/>
          <w:i/>
          <w:iCs/>
        </w:rPr>
        <w:t>Các</w:t>
      </w:r>
      <w:proofErr w:type="spellEnd"/>
      <w:r w:rsidRPr="00430D8F">
        <w:rPr>
          <w:b/>
          <w:i/>
          <w:iCs/>
        </w:rPr>
        <w:t xml:space="preserve"> qui </w:t>
      </w:r>
      <w:proofErr w:type="spellStart"/>
      <w:r w:rsidRPr="00430D8F">
        <w:rPr>
          <w:b/>
          <w:i/>
          <w:iCs/>
        </w:rPr>
        <w:t>định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về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họp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hành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với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khách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hàng</w:t>
      </w:r>
      <w:proofErr w:type="spellEnd"/>
    </w:p>
    <w:p w14:paraId="69EFA2CC" w14:textId="1D425974" w:rsidR="00430D8F" w:rsidRDefault="00A12A5F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 w:rsidR="00B02D2A">
        <w:rPr>
          <w:i/>
          <w:iCs/>
        </w:rPr>
        <w:t>diễn</w:t>
      </w:r>
      <w:proofErr w:type="spellEnd"/>
      <w:r w:rsidR="00B02D2A">
        <w:rPr>
          <w:i/>
          <w:iCs/>
        </w:rPr>
        <w:t xml:space="preserve"> ra </w:t>
      </w:r>
      <w:proofErr w:type="spellStart"/>
      <w:r w:rsidR="000B0593">
        <w:rPr>
          <w:i/>
          <w:iCs/>
        </w:rPr>
        <w:t>vào</w:t>
      </w:r>
      <w:proofErr w:type="spellEnd"/>
      <w:r w:rsidR="000B0593">
        <w:rPr>
          <w:i/>
          <w:iCs/>
        </w:rPr>
        <w:t xml:space="preserve"> </w:t>
      </w:r>
      <w:r w:rsidR="00690F47">
        <w:rPr>
          <w:i/>
          <w:iCs/>
        </w:rPr>
        <w:t xml:space="preserve">15h </w:t>
      </w:r>
      <w:proofErr w:type="spellStart"/>
      <w:r w:rsidR="00690F47">
        <w:rPr>
          <w:i/>
          <w:iCs/>
        </w:rPr>
        <w:t>các</w:t>
      </w:r>
      <w:proofErr w:type="spellEnd"/>
      <w:r w:rsidR="00690F47">
        <w:rPr>
          <w:i/>
          <w:iCs/>
        </w:rPr>
        <w:t xml:space="preserve"> </w:t>
      </w:r>
      <w:proofErr w:type="spellStart"/>
      <w:r w:rsidR="00690F47">
        <w:rPr>
          <w:i/>
          <w:iCs/>
        </w:rPr>
        <w:t>ngày</w:t>
      </w:r>
      <w:proofErr w:type="spellEnd"/>
      <w:r w:rsidR="00690F47">
        <w:rPr>
          <w:i/>
          <w:iCs/>
        </w:rPr>
        <w:t xml:space="preserve"> </w:t>
      </w:r>
    </w:p>
    <w:p w14:paraId="156E7B8E" w14:textId="3C19F72D" w:rsidR="00690F47" w:rsidRDefault="00690F47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gửi</w:t>
      </w:r>
      <w:proofErr w:type="spellEnd"/>
      <w:r w:rsidR="002D5324">
        <w:rPr>
          <w:i/>
          <w:iCs/>
        </w:rPr>
        <w:t xml:space="preserve"> qua email </w:t>
      </w:r>
      <w:proofErr w:type="spellStart"/>
      <w:r w:rsidR="002D5324">
        <w:rPr>
          <w:i/>
          <w:iCs/>
        </w:rPr>
        <w:t>sớm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nhất</w:t>
      </w:r>
      <w:proofErr w:type="spellEnd"/>
      <w:r>
        <w:rPr>
          <w:i/>
          <w:iCs/>
        </w:rPr>
        <w:t xml:space="preserve"> 2 </w:t>
      </w:r>
      <w:proofErr w:type="spellStart"/>
      <w:r>
        <w:rPr>
          <w:i/>
          <w:iCs/>
        </w:rPr>
        <w:t>ngày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trước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diễn</w:t>
      </w:r>
      <w:proofErr w:type="spellEnd"/>
      <w:r>
        <w:rPr>
          <w:i/>
          <w:iCs/>
        </w:rPr>
        <w:t xml:space="preserve"> ra</w:t>
      </w:r>
    </w:p>
    <w:p w14:paraId="6F7B4FEF" w14:textId="174EE465" w:rsidR="003C30B8" w:rsidRDefault="002D5324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Ngoài</w:t>
      </w:r>
      <w:proofErr w:type="spellEnd"/>
      <w:r>
        <w:rPr>
          <w:i/>
          <w:iCs/>
        </w:rPr>
        <w:t xml:space="preserve"> ra,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những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vấn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xuất</w:t>
      </w:r>
      <w:proofErr w:type="spellEnd"/>
      <w:r>
        <w:rPr>
          <w:i/>
          <w:iCs/>
        </w:rPr>
        <w:t xml:space="preserve">, 2 </w:t>
      </w:r>
      <w:proofErr w:type="spellStart"/>
      <w:r>
        <w:rPr>
          <w:i/>
          <w:iCs/>
        </w:rPr>
        <w:t>phía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 w:rsidR="003C30B8">
        <w:rPr>
          <w:i/>
          <w:iCs/>
        </w:rPr>
        <w:t>liên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hệ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và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thống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nhất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tổ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chức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các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cuộc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họp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phát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sinh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khác</w:t>
      </w:r>
      <w:proofErr w:type="spellEnd"/>
    </w:p>
    <w:p w14:paraId="489CACB7" w14:textId="54322930" w:rsidR="003C30B8" w:rsidRDefault="003C30B8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Tất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dung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hợp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cẩn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đủ</w:t>
      </w:r>
      <w:proofErr w:type="spellEnd"/>
      <w:r>
        <w:rPr>
          <w:i/>
          <w:iCs/>
        </w:rPr>
        <w:t xml:space="preserve">. </w:t>
      </w:r>
    </w:p>
    <w:p w14:paraId="23630AE1" w14:textId="29EA939E" w:rsidR="003C30B8" w:rsidRPr="003C30B8" w:rsidRDefault="003C30B8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Kênh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tin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chính</w:t>
      </w:r>
      <w:proofErr w:type="spellEnd"/>
      <w:r>
        <w:rPr>
          <w:i/>
          <w:iCs/>
        </w:rPr>
        <w:t xml:space="preserve">: Email,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3" w:name="_Toc2566039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6B9C9826" w:rsidR="00464FA9" w:rsidRDefault="00464FA9" w:rsidP="00E31DB9">
      <w:pPr>
        <w:pStyle w:val="Heading2"/>
      </w:pPr>
      <w:bookmarkStart w:id="14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7185C969" w14:textId="335155E3" w:rsidR="00451DC3" w:rsidRDefault="003C30B8" w:rsidP="00451DC3">
      <w:pPr>
        <w:rPr>
          <w:b/>
          <w:i/>
          <w:iCs/>
        </w:rPr>
      </w:pPr>
      <w:proofErr w:type="spellStart"/>
      <w:r>
        <w:rPr>
          <w:b/>
          <w:i/>
          <w:iCs/>
        </w:rPr>
        <w:t>Hệ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thống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ứng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dụng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cần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đáp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ứng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các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tính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năng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sau</w:t>
      </w:r>
      <w:proofErr w:type="spellEnd"/>
      <w:r>
        <w:rPr>
          <w:b/>
          <w:i/>
          <w:iCs/>
        </w:rPr>
        <w:t>:</w:t>
      </w:r>
    </w:p>
    <w:p w14:paraId="5258B9C2" w14:textId="2C8158AC" w:rsidR="003C30B8" w:rsidRDefault="00EB6F9F" w:rsidP="00AE50FB">
      <w:pPr>
        <w:pStyle w:val="ListParagraph"/>
        <w:numPr>
          <w:ilvl w:val="0"/>
          <w:numId w:val="13"/>
        </w:numPr>
        <w:rPr>
          <w:i/>
          <w:iCs/>
        </w:rPr>
      </w:pPr>
      <w:r>
        <w:rPr>
          <w:i/>
          <w:iCs/>
        </w:rPr>
        <w:t xml:space="preserve">Cho </w:t>
      </w:r>
      <w:proofErr w:type="spellStart"/>
      <w:r>
        <w:rPr>
          <w:i/>
          <w:iCs/>
        </w:rPr>
        <w:t>phép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</w:t>
      </w:r>
      <w:proofErr w:type="spellEnd"/>
      <w:r w:rsidR="006F0C9B">
        <w:rPr>
          <w:i/>
          <w:iCs/>
        </w:rPr>
        <w:t>.</w:t>
      </w:r>
    </w:p>
    <w:p w14:paraId="5A4C1F4C" w14:textId="01AB87B2" w:rsidR="00EB6F9F" w:rsidRDefault="00EB6F9F" w:rsidP="00AE50FB">
      <w:pPr>
        <w:pStyle w:val="ListParagraph"/>
        <w:numPr>
          <w:ilvl w:val="0"/>
          <w:numId w:val="13"/>
        </w:numPr>
        <w:rPr>
          <w:i/>
          <w:iCs/>
        </w:rPr>
      </w:pPr>
      <w:r>
        <w:rPr>
          <w:i/>
          <w:iCs/>
        </w:rPr>
        <w:t xml:space="preserve">Cho </w:t>
      </w:r>
      <w:proofErr w:type="spellStart"/>
      <w:r>
        <w:rPr>
          <w:i/>
          <w:iCs/>
        </w:rPr>
        <w:t>phép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lựa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chọn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 w:rsidR="006F0C9B">
        <w:rPr>
          <w:i/>
          <w:iCs/>
        </w:rPr>
        <w:t>.</w:t>
      </w:r>
    </w:p>
    <w:p w14:paraId="579CB694" w14:textId="33DEB3FC" w:rsidR="00EB6F9F" w:rsidRDefault="00EB6F9F" w:rsidP="00AE50FB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i/>
          <w:iCs/>
        </w:rPr>
        <w:t>Xe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đúng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đường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đảm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bảo</w:t>
      </w:r>
      <w:proofErr w:type="spellEnd"/>
      <w:r>
        <w:rPr>
          <w:i/>
          <w:iCs/>
        </w:rPr>
        <w:t xml:space="preserve"> an </w:t>
      </w:r>
      <w:proofErr w:type="spellStart"/>
      <w:r>
        <w:rPr>
          <w:i/>
          <w:iCs/>
        </w:rPr>
        <w:t>toàn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tìm</w:t>
      </w:r>
      <w:proofErr w:type="spellEnd"/>
      <w:r>
        <w:rPr>
          <w:i/>
          <w:iCs/>
        </w:rPr>
        <w:t xml:space="preserve"> ra </w:t>
      </w:r>
      <w:proofErr w:type="spellStart"/>
      <w:r>
        <w:rPr>
          <w:i/>
          <w:iCs/>
        </w:rPr>
        <w:t>lộ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ngắn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 w:rsidR="00782023">
        <w:rPr>
          <w:i/>
          <w:iCs/>
        </w:rPr>
        <w:t>điểm</w:t>
      </w:r>
      <w:proofErr w:type="spellEnd"/>
      <w:r w:rsidR="00782023">
        <w:rPr>
          <w:i/>
          <w:iCs/>
        </w:rPr>
        <w:t xml:space="preserve"> </w:t>
      </w:r>
      <w:proofErr w:type="spellStart"/>
      <w:r w:rsidR="00782023">
        <w:rPr>
          <w:i/>
          <w:iCs/>
        </w:rPr>
        <w:t>đến</w:t>
      </w:r>
      <w:proofErr w:type="spellEnd"/>
      <w:r w:rsidR="00782023">
        <w:rPr>
          <w:i/>
          <w:iCs/>
        </w:rPr>
        <w:t xml:space="preserve"> </w:t>
      </w:r>
      <w:proofErr w:type="spellStart"/>
      <w:r w:rsidR="00782023">
        <w:rPr>
          <w:i/>
          <w:iCs/>
        </w:rPr>
        <w:t>yêu</w:t>
      </w:r>
      <w:proofErr w:type="spellEnd"/>
      <w:r w:rsidR="00782023">
        <w:rPr>
          <w:i/>
          <w:iCs/>
        </w:rPr>
        <w:t xml:space="preserve"> </w:t>
      </w:r>
      <w:proofErr w:type="spellStart"/>
      <w:r w:rsidR="00782023">
        <w:rPr>
          <w:i/>
          <w:iCs/>
        </w:rPr>
        <w:t>cầu</w:t>
      </w:r>
      <w:proofErr w:type="spellEnd"/>
      <w:r w:rsidR="006F0C9B">
        <w:rPr>
          <w:i/>
          <w:iCs/>
        </w:rPr>
        <w:t>.</w:t>
      </w:r>
    </w:p>
    <w:p w14:paraId="6DEBA90C" w14:textId="00C8D6A2" w:rsidR="00782023" w:rsidRDefault="00782023" w:rsidP="00AE50FB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gặp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chướng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vật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xe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chướng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tục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</w:t>
      </w:r>
      <w:proofErr w:type="spellEnd"/>
      <w:r w:rsidR="006F0C9B">
        <w:rPr>
          <w:i/>
          <w:iCs/>
        </w:rPr>
        <w:t>.</w:t>
      </w:r>
    </w:p>
    <w:p w14:paraId="2480D2F3" w14:textId="53084EEE" w:rsidR="00782023" w:rsidRPr="003C30B8" w:rsidRDefault="00B6203E" w:rsidP="00AE50FB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i/>
          <w:iCs/>
        </w:rPr>
        <w:t>Trong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di </w:t>
      </w:r>
      <w:proofErr w:type="spellStart"/>
      <w:r>
        <w:rPr>
          <w:i/>
          <w:iCs/>
        </w:rPr>
        <w:t>chuyển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dùng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chọn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đến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âm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thanh</w:t>
      </w:r>
      <w:proofErr w:type="spellEnd"/>
      <w:r>
        <w:rPr>
          <w:i/>
          <w:iCs/>
        </w:rPr>
        <w:t xml:space="preserve"> </w:t>
      </w:r>
      <w:proofErr w:type="spellStart"/>
      <w:r w:rsidR="006F0C9B">
        <w:rPr>
          <w:i/>
          <w:iCs/>
        </w:rPr>
        <w:t>thuyết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trình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về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địa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điểm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khách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sắp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tới</w:t>
      </w:r>
      <w:proofErr w:type="spellEnd"/>
      <w:r w:rsidR="006F0C9B">
        <w:rPr>
          <w:i/>
          <w:iCs/>
        </w:rPr>
        <w:t xml:space="preserve">. </w:t>
      </w:r>
    </w:p>
    <w:p w14:paraId="7BAAB606" w14:textId="5E596EFB" w:rsidR="00B34199" w:rsidRDefault="00B34199" w:rsidP="00B34199">
      <w:pPr>
        <w:pStyle w:val="Heading2"/>
      </w:pPr>
      <w:bookmarkStart w:id="15" w:name="_Toc25660393"/>
      <w:r>
        <w:t>Work Breakdown Structure</w:t>
      </w:r>
      <w:bookmarkEnd w:id="15"/>
    </w:p>
    <w:p w14:paraId="5C915653" w14:textId="77777777" w:rsidR="007671BD" w:rsidRDefault="007671BD" w:rsidP="005B4EA6"/>
    <w:p w14:paraId="5C76430B" w14:textId="77777777" w:rsidR="007671BD" w:rsidRDefault="007671BD" w:rsidP="005B4EA6"/>
    <w:p w14:paraId="7CAAD541" w14:textId="77777777" w:rsidR="007671BD" w:rsidRDefault="007671BD" w:rsidP="005B4EA6"/>
    <w:p w14:paraId="3E3E10EA" w14:textId="77777777" w:rsidR="007671BD" w:rsidRDefault="007671BD" w:rsidP="005B4EA6"/>
    <w:p w14:paraId="280373C5" w14:textId="261DADB0" w:rsidR="005B4EA6" w:rsidRDefault="00E9067F" w:rsidP="005B4EA6">
      <w:r w:rsidRPr="00E9067F">
        <w:rPr>
          <w:noProof/>
        </w:rPr>
        <w:lastRenderedPageBreak/>
        <w:drawing>
          <wp:inline distT="0" distB="0" distL="0" distR="0" wp14:anchorId="229E918C" wp14:editId="2E6A041A">
            <wp:extent cx="5575300" cy="7514590"/>
            <wp:effectExtent l="0" t="0" r="6350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7AE3" w14:textId="4FB370D3" w:rsidR="00017800" w:rsidRDefault="00017800" w:rsidP="005B4EA6"/>
    <w:p w14:paraId="64586540" w14:textId="77777777" w:rsidR="00017800" w:rsidRPr="005B4EA6" w:rsidRDefault="00017800" w:rsidP="005B4EA6"/>
    <w:p w14:paraId="7CB60D16" w14:textId="4C7F6D26" w:rsidR="002814C8" w:rsidRDefault="002814C8" w:rsidP="00E31DB9">
      <w:pPr>
        <w:pStyle w:val="Heading2"/>
      </w:pPr>
      <w:bookmarkStart w:id="16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4F8B3068" w14:textId="35613BEA" w:rsidR="00F45AD4" w:rsidRDefault="00F45AD4" w:rsidP="00AE50FB">
      <w:pPr>
        <w:pStyle w:val="ListParagraph"/>
        <w:numPr>
          <w:ilvl w:val="0"/>
          <w:numId w:val="1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6E4444A4" w14:textId="70471A95" w:rsidR="00F45AD4" w:rsidRDefault="00F45AD4" w:rsidP="00F45AD4">
      <w:pPr>
        <w:ind w:left="576"/>
      </w:pPr>
      <w:proofErr w:type="spellStart"/>
      <w:r>
        <w:t>Tồng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6F0A22">
        <w:t>2</w:t>
      </w:r>
      <w:r w:rsidR="00A406F8">
        <w:t>0</w:t>
      </w:r>
      <w:r w:rsidR="006F0A22">
        <w:t xml:space="preserve"> </w:t>
      </w:r>
      <w:proofErr w:type="spellStart"/>
      <w:r w:rsidR="006F0A22">
        <w:t>ngày</w:t>
      </w:r>
      <w:proofErr w:type="spellEnd"/>
      <w:r w:rsidR="006F0A22">
        <w:t xml:space="preserve"> </w:t>
      </w:r>
      <w:proofErr w:type="spellStart"/>
      <w:r w:rsidR="006F0A22">
        <w:t>được</w:t>
      </w:r>
      <w:proofErr w:type="spellEnd"/>
      <w:r w:rsidR="006F0A22">
        <w:t xml:space="preserve"> </w:t>
      </w:r>
      <w:proofErr w:type="spellStart"/>
      <w:r w:rsidR="006F0A22">
        <w:t>phân</w:t>
      </w:r>
      <w:proofErr w:type="spellEnd"/>
      <w:r w:rsidR="006F0A22">
        <w:t xml:space="preserve"> chia </w:t>
      </w:r>
      <w:proofErr w:type="spellStart"/>
      <w:r w:rsidR="006F0A22">
        <w:t>như</w:t>
      </w:r>
      <w:proofErr w:type="spellEnd"/>
      <w:r w:rsidR="006F0A22">
        <w:t xml:space="preserve"> </w:t>
      </w:r>
      <w:proofErr w:type="spellStart"/>
      <w:r w:rsidR="006F0A22">
        <w:t>sau</w:t>
      </w:r>
      <w:proofErr w:type="spellEnd"/>
      <w:r w:rsidR="006F0A22">
        <w:t>:</w:t>
      </w:r>
    </w:p>
    <w:p w14:paraId="18656041" w14:textId="35A8873B" w:rsidR="006F0A22" w:rsidRDefault="006F0A22" w:rsidP="00AE50FB">
      <w:pPr>
        <w:pStyle w:val="ListParagraph"/>
        <w:numPr>
          <w:ilvl w:val="0"/>
          <w:numId w:val="15"/>
        </w:numPr>
      </w:pPr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r w:rsidR="00A406F8">
        <w:t>4</w:t>
      </w:r>
      <w:r>
        <w:t xml:space="preserve"> </w:t>
      </w:r>
      <w:proofErr w:type="spellStart"/>
      <w:r>
        <w:t>ngày</w:t>
      </w:r>
      <w:proofErr w:type="spellEnd"/>
    </w:p>
    <w:p w14:paraId="435F7A29" w14:textId="4204F236" w:rsidR="005835B3" w:rsidRDefault="005835B3" w:rsidP="00AE50FB">
      <w:pPr>
        <w:pStyle w:val="ListParagraph"/>
        <w:numPr>
          <w:ilvl w:val="0"/>
          <w:numId w:val="15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demo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:</w:t>
      </w:r>
      <w:r w:rsidR="00F73629">
        <w:t xml:space="preserve"> 1</w:t>
      </w:r>
      <w:r w:rsidR="00A76841">
        <w:t>5</w:t>
      </w:r>
      <w:r>
        <w:t xml:space="preserve"> </w:t>
      </w:r>
      <w:proofErr w:type="spellStart"/>
      <w:r>
        <w:t>ngày</w:t>
      </w:r>
      <w:proofErr w:type="spellEnd"/>
    </w:p>
    <w:p w14:paraId="3A58021E" w14:textId="2096494F" w:rsidR="005835B3" w:rsidRPr="00A76841" w:rsidRDefault="00225707" w:rsidP="00A76841">
      <w:pPr>
        <w:pStyle w:val="ListParagraph"/>
        <w:numPr>
          <w:ilvl w:val="0"/>
          <w:numId w:val="15"/>
        </w:numPr>
        <w:rPr>
          <w:b/>
        </w:rPr>
      </w:pPr>
      <w:r w:rsidRPr="00A76841">
        <w:rPr>
          <w:b/>
        </w:rPr>
        <w:t xml:space="preserve">Thanh </w:t>
      </w:r>
      <w:proofErr w:type="spellStart"/>
      <w:r w:rsidRPr="00A76841">
        <w:rPr>
          <w:b/>
        </w:rPr>
        <w:t>lý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hợp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đồng</w:t>
      </w:r>
      <w:proofErr w:type="spellEnd"/>
      <w:r w:rsidRPr="00A76841">
        <w:rPr>
          <w:b/>
        </w:rPr>
        <w:t xml:space="preserve"> </w:t>
      </w:r>
    </w:p>
    <w:p w14:paraId="7C5A34C6" w14:textId="3BA3E665" w:rsidR="00225707" w:rsidRDefault="00225707" w:rsidP="00AE50FB">
      <w:pPr>
        <w:pStyle w:val="ListParagraph"/>
        <w:numPr>
          <w:ilvl w:val="0"/>
          <w:numId w:val="14"/>
        </w:numPr>
      </w:pPr>
      <w:proofErr w:type="spellStart"/>
      <w:r w:rsidRPr="00225707">
        <w:t>Thời</w:t>
      </w:r>
      <w:proofErr w:type="spellEnd"/>
      <w:r w:rsidRPr="00225707">
        <w:t xml:space="preserve"> </w:t>
      </w:r>
      <w:proofErr w:type="spellStart"/>
      <w:r>
        <w:t>gian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:</w:t>
      </w:r>
    </w:p>
    <w:p w14:paraId="19CA7B06" w14:textId="1D85AF93" w:rsidR="00225707" w:rsidRDefault="00D63721" w:rsidP="00D63721">
      <w:pPr>
        <w:ind w:left="576"/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CAD6136" w14:textId="26B5D59B" w:rsidR="00D63721" w:rsidRDefault="00FB4A04" w:rsidP="00D63721">
      <w:pPr>
        <w:ind w:left="576"/>
      </w:pPr>
      <w:proofErr w:type="spellStart"/>
      <w:r>
        <w:t>Ngày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07/12/2019</w:t>
      </w:r>
    </w:p>
    <w:p w14:paraId="28D06830" w14:textId="4195E0A2" w:rsidR="00FB4A04" w:rsidRDefault="003B3C99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3B3C99">
        <w:rPr>
          <w:b/>
        </w:rPr>
        <w:t>Giai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đoạn</w:t>
      </w:r>
      <w:proofErr w:type="spellEnd"/>
      <w:r w:rsidRPr="003B3C99">
        <w:rPr>
          <w:b/>
        </w:rPr>
        <w:t xml:space="preserve"> 1: </w:t>
      </w:r>
      <w:proofErr w:type="spellStart"/>
      <w:r w:rsidRPr="003B3C99">
        <w:rPr>
          <w:b/>
        </w:rPr>
        <w:t>Khảo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sát</w:t>
      </w:r>
      <w:proofErr w:type="spellEnd"/>
      <w:r w:rsidRPr="003B3C99">
        <w:rPr>
          <w:b/>
        </w:rPr>
        <w:t xml:space="preserve"> </w:t>
      </w:r>
    </w:p>
    <w:p w14:paraId="2DD785DD" w14:textId="06DD29F1" w:rsidR="0006543C" w:rsidRPr="0006543C" w:rsidRDefault="0006543C" w:rsidP="0006543C">
      <w:pPr>
        <w:pStyle w:val="ListParagraph"/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(07/12/2019)</w:t>
      </w:r>
    </w:p>
    <w:p w14:paraId="79496B94" w14:textId="12D02E9E" w:rsidR="000D54AF" w:rsidRDefault="000D54AF" w:rsidP="000D54AF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7991B5E" w14:textId="0BBAB49F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14AFFE46" w14:textId="25D60A52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1F56BB11" w14:textId="04A2B1CF" w:rsidR="00D728D4" w:rsidRDefault="00D728D4" w:rsidP="00AE50FB">
      <w:pPr>
        <w:pStyle w:val="ListParagraph"/>
        <w:numPr>
          <w:ilvl w:val="2"/>
          <w:numId w:val="9"/>
        </w:numPr>
      </w:pPr>
      <w:r>
        <w:t>Lê Tuấn Thành</w:t>
      </w:r>
    </w:p>
    <w:p w14:paraId="3789BC74" w14:textId="77777777" w:rsidR="00476050" w:rsidRPr="000D54AF" w:rsidRDefault="00D728D4" w:rsidP="00374E6A">
      <w:r>
        <w:t xml:space="preserve">        </w:t>
      </w:r>
    </w:p>
    <w:tbl>
      <w:tblPr>
        <w:tblW w:w="85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4"/>
        <w:gridCol w:w="1998"/>
        <w:gridCol w:w="2164"/>
        <w:gridCol w:w="2015"/>
      </w:tblGrid>
      <w:tr w:rsidR="00476050" w14:paraId="015CAC5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0F7A1E" w14:textId="77777777" w:rsidR="00476050" w:rsidRDefault="00476050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998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CCB1C7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16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CD1A2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201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205F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8571E1" w14:paraId="75B8478D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4CD2AF" w14:textId="6637C814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Quan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nghiệp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vụ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tại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3B632F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8DEAF" w14:textId="0CCFAF63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63CCE6" w14:textId="65AB0A2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7AA7BBF5" w14:textId="77777777" w:rsidTr="00F73629">
        <w:trPr>
          <w:trHeight w:val="583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DEEAC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Phỏng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vấn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DA1F76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F5F00D" w14:textId="6272DD8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06D1B4" w14:textId="6EA4359D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2375C12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E2907B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Điều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tra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dò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CD7682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81911" w14:textId="33C69B0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F671B9" w14:textId="4517C36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</w:tbl>
    <w:p w14:paraId="708BF856" w14:textId="35AFE24F" w:rsidR="00D728D4" w:rsidRPr="000D54AF" w:rsidRDefault="00D728D4" w:rsidP="00374E6A"/>
    <w:p w14:paraId="3F889911" w14:textId="50235D93" w:rsidR="00182BCE" w:rsidRDefault="00B90F66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B17AE0">
        <w:rPr>
          <w:b/>
        </w:rPr>
        <w:t>Giai</w:t>
      </w:r>
      <w:proofErr w:type="spellEnd"/>
      <w:r w:rsidRPr="00B17AE0">
        <w:rPr>
          <w:b/>
        </w:rPr>
        <w:t xml:space="preserve"> </w:t>
      </w:r>
      <w:proofErr w:type="spellStart"/>
      <w:r w:rsidRPr="00B17AE0">
        <w:rPr>
          <w:b/>
        </w:rPr>
        <w:t>đoạn</w:t>
      </w:r>
      <w:proofErr w:type="spellEnd"/>
      <w:r w:rsidRPr="00B17AE0">
        <w:rPr>
          <w:b/>
        </w:rPr>
        <w:t xml:space="preserve"> 2: </w:t>
      </w:r>
      <w:proofErr w:type="spellStart"/>
      <w:r w:rsidR="00455370" w:rsidRPr="00B17AE0">
        <w:rPr>
          <w:b/>
        </w:rPr>
        <w:t>Phân</w:t>
      </w:r>
      <w:proofErr w:type="spellEnd"/>
      <w:r w:rsidR="00455370" w:rsidRPr="00B17AE0">
        <w:rPr>
          <w:b/>
        </w:rPr>
        <w:t xml:space="preserve"> </w:t>
      </w:r>
      <w:proofErr w:type="spellStart"/>
      <w:r w:rsidR="00455370" w:rsidRPr="00B17AE0">
        <w:rPr>
          <w:b/>
        </w:rPr>
        <w:t>tích</w:t>
      </w:r>
      <w:proofErr w:type="spellEnd"/>
      <w:r w:rsidR="00455370" w:rsidRPr="00B17AE0">
        <w:rPr>
          <w:b/>
        </w:rPr>
        <w:t xml:space="preserve"> </w:t>
      </w:r>
      <w:proofErr w:type="spellStart"/>
      <w:r w:rsidR="00E9067F">
        <w:rPr>
          <w:b/>
        </w:rPr>
        <w:t>thiết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kế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hệ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thống</w:t>
      </w:r>
      <w:proofErr w:type="spellEnd"/>
    </w:p>
    <w:p w14:paraId="1B0C0B09" w14:textId="75CA5E7F" w:rsidR="00B0644B" w:rsidRDefault="00B0644B" w:rsidP="00375F64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(0</w:t>
      </w:r>
      <w:r w:rsidR="00A406F8">
        <w:t>8</w:t>
      </w:r>
      <w:r>
        <w:t xml:space="preserve">/12/2019 – </w:t>
      </w:r>
      <w:r w:rsidR="00A406F8">
        <w:t>9</w:t>
      </w:r>
      <w:r>
        <w:t>/12/2019)</w:t>
      </w:r>
    </w:p>
    <w:p w14:paraId="003A93F0" w14:textId="1F268417" w:rsidR="00B0644B" w:rsidRDefault="00375F64" w:rsidP="00B0644B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25162A34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5E5DC1DD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E7D269D" w14:textId="1C0C6927" w:rsidR="00375F64" w:rsidRDefault="00C828D1" w:rsidP="00AE50FB">
      <w:pPr>
        <w:pStyle w:val="ListParagraph"/>
        <w:numPr>
          <w:ilvl w:val="0"/>
          <w:numId w:val="17"/>
        </w:numPr>
      </w:pPr>
      <w:r>
        <w:t>Lê Tuấn Thành</w:t>
      </w:r>
    </w:p>
    <w:p w14:paraId="2220EF83" w14:textId="480DD52A" w:rsidR="00567F20" w:rsidRDefault="00567F20" w:rsidP="00567F20">
      <w:pPr>
        <w:pStyle w:val="ListParagraph"/>
        <w:numPr>
          <w:ilvl w:val="0"/>
          <w:numId w:val="17"/>
        </w:numPr>
      </w:pPr>
      <w:r>
        <w:t xml:space="preserve">Nguyễn Thị </w:t>
      </w:r>
      <w:proofErr w:type="spellStart"/>
      <w:r>
        <w:t>Hoài</w:t>
      </w:r>
      <w:proofErr w:type="spellEnd"/>
    </w:p>
    <w:p w14:paraId="3C9A297D" w14:textId="538536D2" w:rsidR="00E9067F" w:rsidRPr="00A406F8" w:rsidRDefault="00E9067F" w:rsidP="00A406F8">
      <w:pPr>
        <w:ind w:left="720"/>
        <w:rPr>
          <w:i/>
        </w:rPr>
      </w:pPr>
      <w:proofErr w:type="spellStart"/>
      <w:r w:rsidRPr="00A406F8">
        <w:rPr>
          <w:i/>
        </w:rPr>
        <w:t>Xây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dựng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các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tập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  <w:r w:rsidRPr="00A406F8">
        <w:rPr>
          <w:i/>
        </w:rPr>
        <w:t xml:space="preserve">, </w:t>
      </w:r>
      <w:proofErr w:type="spellStart"/>
      <w:r w:rsidRPr="00A406F8">
        <w:rPr>
          <w:i/>
        </w:rPr>
        <w:t>luật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</w:p>
    <w:p w14:paraId="4E09AF6A" w14:textId="168B21CE" w:rsidR="00B0644B" w:rsidRDefault="00B0644B" w:rsidP="00A406F8"/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1530"/>
        <w:gridCol w:w="1350"/>
        <w:gridCol w:w="2070"/>
        <w:gridCol w:w="1705"/>
      </w:tblGrid>
      <w:tr w:rsidR="00071114" w14:paraId="6B3E88E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30BC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r>
              <w:rPr>
                <w:rFonts w:cs="Times New Roman"/>
                <w:sz w:val="28"/>
                <w:szCs w:val="28"/>
              </w:rPr>
              <w:br w:type="page"/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530" w:type="dxa"/>
            <w:shd w:val="clear" w:color="auto" w:fill="F2F2F2" w:themeFill="background1" w:themeFillShade="F2"/>
          </w:tcPr>
          <w:p w14:paraId="5549A4EF" w14:textId="0A77E88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81D8D" w14:textId="1719D694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62638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7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91A39D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4513C3" w14:paraId="2ECB6A9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657E9" w14:textId="42C93DE5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đường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37DB31D" w14:textId="258178B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771C4" w14:textId="5C3E779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144A29" w14:textId="7696CF42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</w:t>
            </w:r>
            <w:r w:rsidR="004513C3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08</w:t>
            </w:r>
            <w:r w:rsidR="004513C3">
              <w:rPr>
                <w:rFonts w:cs="Times New Roman"/>
                <w:szCs w:val="26"/>
              </w:rPr>
              <w:t>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6DFE8D" w14:textId="55B0FDE6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701C9280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C44CEA" w14:textId="0150430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3AE9FCB1" w14:textId="76E58963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C779BD" w14:textId="6992AC5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95FB22" w14:textId="58012F1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D03F64" w14:textId="3CCD8B29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1EA2BA93" w14:textId="77777777" w:rsidTr="00F73629">
        <w:trPr>
          <w:trHeight w:val="504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2D3B07" w14:textId="261AF8F6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530" w:type="dxa"/>
            <w:vMerge w:val="restart"/>
            <w:shd w:val="clear" w:color="auto" w:fill="FFFFFF"/>
          </w:tcPr>
          <w:p w14:paraId="345B1B4D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2B7A680F" w14:textId="5742AFB2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  <w:p w14:paraId="3D3E486F" w14:textId="5468E5BF" w:rsidR="00A406F8" w:rsidRDefault="00A406F8" w:rsidP="00A406F8">
            <w:pPr>
              <w:spacing w:before="60" w:after="60" w:line="312" w:lineRule="auto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E3F34" w14:textId="4D7D9641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0B888D" w14:textId="6BEE66B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82812E" w14:textId="6DB1C27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46F88D2D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DC4C6D" w14:textId="3D0283B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Tập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mờ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khoảng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cách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xe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tới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đèn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vMerge/>
            <w:shd w:val="clear" w:color="auto" w:fill="FFFFFF"/>
          </w:tcPr>
          <w:p w14:paraId="4A53E195" w14:textId="04DE9A1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6CE630" w14:textId="674159BD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C78B32" w14:textId="767A75B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33A2C7" w14:textId="2976359E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7699ABAF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4CCBDE" w14:textId="55E1E26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đèn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DEDE8EC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5972919D" w14:textId="559FC8F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5D94B" w14:textId="6F02CCA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DDDD53" w14:textId="3F340AB0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809325" w14:textId="492FF4B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3C637ACF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5C5017" w14:textId="4F75042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0E470537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0DD23B57" w14:textId="55B7FBE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792B0A" w14:textId="6B50978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7510AC" w14:textId="592B2C7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0D903E" w14:textId="551EA5D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66D4FC57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C75677" w14:textId="6D92A623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16C4E131" w14:textId="39084B01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4CECD8" w14:textId="2C2DF86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  <w:r w:rsidR="004513C3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26FD99" w14:textId="58C1D6A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DBBC55" w14:textId="7E6A7913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</w:tr>
    </w:tbl>
    <w:p w14:paraId="3D4A4139" w14:textId="74FA892D" w:rsidR="00B0644B" w:rsidRDefault="00B0644B" w:rsidP="00B0644B">
      <w:pPr>
        <w:ind w:left="720"/>
      </w:pPr>
    </w:p>
    <w:p w14:paraId="4A6D74A4" w14:textId="642083A1" w:rsidR="00F73629" w:rsidRDefault="00F73629" w:rsidP="00B0644B">
      <w:pPr>
        <w:ind w:left="720"/>
      </w:pPr>
    </w:p>
    <w:p w14:paraId="4E669F57" w14:textId="19FA46E5" w:rsidR="00F73629" w:rsidRDefault="00A76841" w:rsidP="00F73629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3: </w:t>
      </w:r>
      <w:proofErr w:type="spellStart"/>
      <w:r w:rsidR="004513C3">
        <w:rPr>
          <w:b/>
        </w:rPr>
        <w:t>Thiết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kế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giao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diện</w:t>
      </w:r>
      <w:proofErr w:type="spellEnd"/>
    </w:p>
    <w:p w14:paraId="41E53918" w14:textId="0D77AF8E" w:rsidR="00F73629" w:rsidRDefault="004513C3" w:rsidP="004513C3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</w:t>
      </w:r>
      <w:r w:rsidR="00A406F8">
        <w:t>10</w:t>
      </w:r>
      <w:r>
        <w:t>/12/</w:t>
      </w:r>
      <w:r w:rsidR="00A406F8">
        <w:t>2019)</w:t>
      </w:r>
    </w:p>
    <w:p w14:paraId="17A5E23B" w14:textId="1FD6ADB2" w:rsidR="004513C3" w:rsidRDefault="004513C3" w:rsidP="004513C3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F2013D9" w14:textId="0113A3B2" w:rsidR="004513C3" w:rsidRDefault="004513C3" w:rsidP="004513C3">
      <w:pPr>
        <w:pStyle w:val="ListParagraph"/>
        <w:numPr>
          <w:ilvl w:val="0"/>
          <w:numId w:val="19"/>
        </w:numPr>
      </w:pPr>
      <w:r>
        <w:t xml:space="preserve">Nguyễn Thị </w:t>
      </w:r>
      <w:proofErr w:type="spellStart"/>
      <w:r>
        <w:t>Hoài</w:t>
      </w:r>
      <w:proofErr w:type="spellEnd"/>
    </w:p>
    <w:p w14:paraId="697BA66C" w14:textId="3FF3F8AC" w:rsidR="00CB231E" w:rsidRDefault="00CB231E" w:rsidP="004513C3">
      <w:pPr>
        <w:pStyle w:val="ListParagraph"/>
        <w:numPr>
          <w:ilvl w:val="0"/>
          <w:numId w:val="1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0D97A7C5" w14:textId="4D199D98" w:rsidR="00CB231E" w:rsidRDefault="00CB231E" w:rsidP="004513C3">
      <w:pPr>
        <w:pStyle w:val="ListParagraph"/>
        <w:numPr>
          <w:ilvl w:val="0"/>
          <w:numId w:val="19"/>
        </w:numPr>
      </w:pPr>
      <w:r>
        <w:t>Lê Tuấn Thành</w:t>
      </w: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CB231E" w14:paraId="2C8E480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5DF3FD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61B9B" w14:textId="47966B23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660162" w14:textId="5DDD7FA1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4FE996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C1094A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CB231E" w14:paraId="114E29D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6D2C65" w14:textId="567F838C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Header - Footer</w:t>
            </w:r>
          </w:p>
        </w:tc>
        <w:tc>
          <w:tcPr>
            <w:tcW w:w="1600" w:type="dxa"/>
            <w:shd w:val="clear" w:color="auto" w:fill="FFFFFF"/>
          </w:tcPr>
          <w:p w14:paraId="47A17288" w14:textId="71BB8234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D1D53" w14:textId="58C639BA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AAB94" w14:textId="1B201572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452FF8" w14:textId="780D2D98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28C83BFE" w14:textId="77777777" w:rsidTr="00CB231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6FFFA" w14:textId="4F10E94A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Body (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4D55E5BD" w14:textId="434882D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B71DD8" w14:textId="649BF01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00C367" w14:textId="4C3352B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5541BF" w14:textId="41B8970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744BB0EA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B23FA4" w14:textId="126BF996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Form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mở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rộng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ích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(Nghe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nhạc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61916472" w14:textId="208CE008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402B2D" w14:textId="4085A17F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C54AD1" w14:textId="169C69A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D41C3A" w14:textId="4E2D8B7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</w:tbl>
    <w:p w14:paraId="6ABFB9A4" w14:textId="77777777" w:rsidR="00CB231E" w:rsidRDefault="00CB231E" w:rsidP="00CB231E"/>
    <w:p w14:paraId="2FD686E1" w14:textId="77777777" w:rsidR="00BC26C4" w:rsidRDefault="00BC26C4" w:rsidP="00BC26C4">
      <w:pPr>
        <w:ind w:left="720"/>
      </w:pPr>
    </w:p>
    <w:p w14:paraId="2DD6B38A" w14:textId="7E665080" w:rsidR="004513C3" w:rsidRPr="004513C3" w:rsidRDefault="00A76841" w:rsidP="004513C3">
      <w:pPr>
        <w:pStyle w:val="ListParagraph"/>
        <w:numPr>
          <w:ilvl w:val="0"/>
          <w:numId w:val="16"/>
        </w:num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4: </w:t>
      </w:r>
      <w:proofErr w:type="spellStart"/>
      <w:r w:rsidR="004513C3">
        <w:rPr>
          <w:b/>
        </w:rPr>
        <w:t>Lập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trình</w:t>
      </w:r>
      <w:proofErr w:type="spellEnd"/>
      <w:r w:rsidR="00EE17BD">
        <w:rPr>
          <w:b/>
        </w:rPr>
        <w:t xml:space="preserve">, </w:t>
      </w:r>
      <w:proofErr w:type="spellStart"/>
      <w:r w:rsidR="00EE17BD">
        <w:rPr>
          <w:b/>
        </w:rPr>
        <w:t>cài</w:t>
      </w:r>
      <w:proofErr w:type="spellEnd"/>
      <w:r w:rsidR="00EE17BD">
        <w:rPr>
          <w:b/>
        </w:rPr>
        <w:t xml:space="preserve"> </w:t>
      </w:r>
      <w:proofErr w:type="spellStart"/>
      <w:r w:rsidR="00EE17BD">
        <w:rPr>
          <w:b/>
        </w:rPr>
        <w:t>đặt</w:t>
      </w:r>
      <w:proofErr w:type="spellEnd"/>
      <w:r w:rsidR="00EE17BD">
        <w:rPr>
          <w:b/>
        </w:rPr>
        <w:t xml:space="preserve"> </w:t>
      </w:r>
      <w:proofErr w:type="spellStart"/>
      <w:r w:rsidR="004513C3">
        <w:rPr>
          <w:b/>
        </w:rPr>
        <w:t>hệ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thống</w:t>
      </w:r>
      <w:proofErr w:type="spellEnd"/>
      <w:r w:rsidR="00CB231E">
        <w:rPr>
          <w:b/>
        </w:rPr>
        <w:t xml:space="preserve"> &amp; </w:t>
      </w:r>
      <w:proofErr w:type="spellStart"/>
      <w:r w:rsidR="00CB231E">
        <w:rPr>
          <w:b/>
        </w:rPr>
        <w:t>kịch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bản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kiểm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thử</w:t>
      </w:r>
      <w:proofErr w:type="spellEnd"/>
    </w:p>
    <w:p w14:paraId="06FB0C06" w14:textId="69CECF17" w:rsidR="00CB231E" w:rsidRDefault="00CB231E" w:rsidP="00CB231E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r w:rsidR="00EE17BD">
        <w:t>10</w:t>
      </w:r>
      <w:r>
        <w:t xml:space="preserve"> </w:t>
      </w:r>
      <w:proofErr w:type="spellStart"/>
      <w:r>
        <w:t>ngày</w:t>
      </w:r>
      <w:proofErr w:type="spellEnd"/>
      <w:r>
        <w:t xml:space="preserve"> (1</w:t>
      </w:r>
      <w:r w:rsidR="00A76841">
        <w:t>1</w:t>
      </w:r>
      <w:r>
        <w:t>/12/2019</w:t>
      </w:r>
      <w:r w:rsidR="00A76841">
        <w:t xml:space="preserve"> – </w:t>
      </w:r>
      <w:r w:rsidR="00786217">
        <w:t>2</w:t>
      </w:r>
      <w:r w:rsidR="00EE17BD">
        <w:t>0</w:t>
      </w:r>
      <w:r w:rsidR="00A76841">
        <w:t>/12/2019</w:t>
      </w:r>
      <w:r>
        <w:t>)</w:t>
      </w:r>
    </w:p>
    <w:p w14:paraId="68090131" w14:textId="77777777" w:rsidR="00CB231E" w:rsidRDefault="00CB231E" w:rsidP="00CB231E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08EE28F2" w14:textId="77777777" w:rsidR="00CB231E" w:rsidRDefault="00CB231E" w:rsidP="00CB231E">
      <w:pPr>
        <w:pStyle w:val="ListParagraph"/>
        <w:numPr>
          <w:ilvl w:val="0"/>
          <w:numId w:val="20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33A5871C" w14:textId="16BE44BA" w:rsidR="00CB231E" w:rsidRDefault="00CB231E" w:rsidP="00CB231E">
      <w:pPr>
        <w:pStyle w:val="ListParagraph"/>
        <w:numPr>
          <w:ilvl w:val="0"/>
          <w:numId w:val="20"/>
        </w:numPr>
      </w:pPr>
      <w:r>
        <w:t>Lê Tuấn Thành</w:t>
      </w:r>
    </w:p>
    <w:p w14:paraId="1C5F43FA" w14:textId="705397EC" w:rsidR="00CB231E" w:rsidRDefault="00CB231E" w:rsidP="00CB231E">
      <w:pPr>
        <w:pStyle w:val="ListParagraph"/>
        <w:numPr>
          <w:ilvl w:val="0"/>
          <w:numId w:val="20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A76841" w14:paraId="7DFE37C4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566FCA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010B6723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80598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718D0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7FAC3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A76841" w14:paraId="750326F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AE5FE1" w14:textId="28ABA54A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68A0F003" w14:textId="52B67715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4828D" w14:textId="65A87DDC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</w:t>
            </w:r>
            <w:r w:rsidR="00A76841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B11E6E" w14:textId="4C27292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95F8A" w14:textId="5A0D59E6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</w:t>
            </w:r>
            <w:r w:rsidR="00A76841">
              <w:rPr>
                <w:rFonts w:cs="Times New Roman"/>
                <w:color w:val="000000"/>
                <w:szCs w:val="26"/>
              </w:rPr>
              <w:t xml:space="preserve"> </w:t>
            </w:r>
            <w:r w:rsidR="00786217">
              <w:rPr>
                <w:rFonts w:cs="Times New Roman"/>
                <w:color w:val="000000"/>
                <w:szCs w:val="26"/>
              </w:rPr>
              <w:t>2</w:t>
            </w:r>
            <w:r>
              <w:rPr>
                <w:rFonts w:cs="Times New Roman"/>
                <w:color w:val="000000"/>
                <w:szCs w:val="26"/>
              </w:rPr>
              <w:t>0</w:t>
            </w:r>
            <w:r w:rsidR="00A76841">
              <w:rPr>
                <w:rFonts w:cs="Times New Roman"/>
                <w:color w:val="000000"/>
                <w:szCs w:val="26"/>
              </w:rPr>
              <w:t>/12/2019</w:t>
            </w:r>
          </w:p>
        </w:tc>
      </w:tr>
      <w:tr w:rsidR="00EE17BD" w14:paraId="01B72455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FBD3C4" w14:textId="54B04CD8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1BF7B27D" w14:textId="5E01F9C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87264D" w14:textId="613BF29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D516FD" w14:textId="7B3CCF51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DFB888" w14:textId="4391F846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  <w:tr w:rsidR="00EE17BD" w14:paraId="48978BF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B999D1" w14:textId="4142B69A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Viết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kịch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bản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564ED85E" w14:textId="74CC7FDD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CF6824" w14:textId="645363A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AE654" w14:textId="4091B9DF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C2CF4D" w14:textId="282D50B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</w:tbl>
    <w:p w14:paraId="56788DA9" w14:textId="3326FCC0" w:rsidR="004513C3" w:rsidRDefault="004513C3" w:rsidP="00A76841"/>
    <w:p w14:paraId="79BB1B1A" w14:textId="77777777" w:rsidR="00A76841" w:rsidRDefault="00A76841" w:rsidP="00A76841"/>
    <w:p w14:paraId="1D21F45E" w14:textId="7CCF0B50" w:rsidR="00A76841" w:rsidRDefault="00A76841" w:rsidP="00A76841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786217">
        <w:rPr>
          <w:b/>
        </w:rPr>
        <w:t>Giai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đoạn</w:t>
      </w:r>
      <w:proofErr w:type="spellEnd"/>
      <w:r w:rsidRPr="00786217">
        <w:rPr>
          <w:b/>
        </w:rPr>
        <w:t xml:space="preserve"> 5: </w:t>
      </w:r>
      <w:proofErr w:type="spellStart"/>
      <w:r w:rsidRPr="00786217">
        <w:rPr>
          <w:b/>
        </w:rPr>
        <w:t>Kiểm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thử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và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sửa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lỗi</w:t>
      </w:r>
      <w:proofErr w:type="spellEnd"/>
    </w:p>
    <w:p w14:paraId="5521DB93" w14:textId="66A941F4" w:rsidR="00786217" w:rsidRDefault="00786217" w:rsidP="00786217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3 </w:t>
      </w:r>
      <w:proofErr w:type="spellStart"/>
      <w:r>
        <w:t>ngày</w:t>
      </w:r>
      <w:proofErr w:type="spellEnd"/>
      <w:r>
        <w:t xml:space="preserve"> (2</w:t>
      </w:r>
      <w:r w:rsidR="00EE17BD">
        <w:t>1</w:t>
      </w:r>
      <w:r>
        <w:t>/12/2019 – 2</w:t>
      </w:r>
      <w:r w:rsidR="00EE17BD">
        <w:t>3</w:t>
      </w:r>
      <w:r>
        <w:t>/12/2019)</w:t>
      </w:r>
    </w:p>
    <w:p w14:paraId="0EF16A1A" w14:textId="77777777" w:rsidR="00786217" w:rsidRDefault="00786217" w:rsidP="00786217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E8016CC" w14:textId="77777777" w:rsidR="00786217" w:rsidRDefault="00786217" w:rsidP="00786217">
      <w:pPr>
        <w:pStyle w:val="ListParagraph"/>
        <w:numPr>
          <w:ilvl w:val="0"/>
          <w:numId w:val="21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2F78884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>Lê Tuấn Thành</w:t>
      </w:r>
    </w:p>
    <w:p w14:paraId="1D3D2C30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786217" w14:paraId="2A115F1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E3B40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3F658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BE5D9F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A537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00A04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786217" w14:paraId="14F9566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78ED82" w14:textId="57DF143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753C885D" w14:textId="4D7F17CD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48469B" w14:textId="6B613982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C974AA" w14:textId="02BBEF66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21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8D54C1" w14:textId="22FD0F0F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21/12/2019</w:t>
            </w:r>
          </w:p>
        </w:tc>
      </w:tr>
      <w:tr w:rsidR="00786217" w14:paraId="6F7A1AB6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7411D8" w14:textId="786B52C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4BDD6B4D" w14:textId="3456141B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6A4F07" w14:textId="60D9B448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668227" w14:textId="766A3171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22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9BFE5E" w14:textId="4D52FF35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 22/12/2019</w:t>
            </w:r>
          </w:p>
        </w:tc>
      </w:tr>
      <w:tr w:rsidR="00786217" w14:paraId="1243CCC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5FABA8" w14:textId="254F62DA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mức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3492979" w14:textId="13F9C54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C8A77A" w14:textId="08B05213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CDC6B8" w14:textId="746DD5EA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23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4D51B1" w14:textId="08A87EF9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 23/12/2019</w:t>
            </w:r>
          </w:p>
        </w:tc>
      </w:tr>
    </w:tbl>
    <w:p w14:paraId="2DF1F958" w14:textId="77777777" w:rsidR="00786217" w:rsidRPr="00786217" w:rsidRDefault="00786217" w:rsidP="00786217">
      <w:pPr>
        <w:ind w:left="936"/>
        <w:rPr>
          <w:b/>
        </w:rPr>
      </w:pPr>
    </w:p>
    <w:p w14:paraId="5EB350E5" w14:textId="2D4FE4B3" w:rsidR="00786217" w:rsidRDefault="00786217" w:rsidP="00786217">
      <w:pPr>
        <w:pStyle w:val="ListParagraph"/>
        <w:ind w:left="1296"/>
        <w:rPr>
          <w:b/>
        </w:rPr>
      </w:pPr>
    </w:p>
    <w:p w14:paraId="6D05819D" w14:textId="339FFC90" w:rsidR="00EE17BD" w:rsidRDefault="00EE17BD" w:rsidP="00EE17BD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6: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án</w:t>
      </w:r>
      <w:proofErr w:type="spellEnd"/>
    </w:p>
    <w:p w14:paraId="0783D39B" w14:textId="7C9F6E3F" w:rsidR="00EE17BD" w:rsidRDefault="00EE17BD" w:rsidP="00EE17BD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(24/12/2019 – 25/12/2019)</w:t>
      </w:r>
    </w:p>
    <w:p w14:paraId="6759A62A" w14:textId="77777777" w:rsidR="00EE17BD" w:rsidRDefault="00EE17BD" w:rsidP="00EE17BD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1ED546A1" w14:textId="007585C4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754896AF" w14:textId="0143BDCE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CC9BA52" w14:textId="77777777" w:rsidR="00EE17BD" w:rsidRDefault="00EE17BD" w:rsidP="00EE17BD">
      <w:pPr>
        <w:pStyle w:val="ListParagraph"/>
        <w:numPr>
          <w:ilvl w:val="0"/>
          <w:numId w:val="22"/>
        </w:numPr>
      </w:pPr>
      <w:r>
        <w:t>Lê Tuấn Thành</w:t>
      </w:r>
    </w:p>
    <w:p w14:paraId="61FDDAA4" w14:textId="121C0130" w:rsidR="00EE17BD" w:rsidRDefault="00EE17BD" w:rsidP="00EE17BD">
      <w:pPr>
        <w:pStyle w:val="ListParagraph"/>
        <w:numPr>
          <w:ilvl w:val="0"/>
          <w:numId w:val="22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EE17BD" w14:paraId="7F80D7B3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D0B17B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32357694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12DCC3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C0C3E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E7379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EE17BD" w14:paraId="2F5888E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DFD9B4" w14:textId="2C3297C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 +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2AF829F" w14:textId="7CB025F3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- 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32B207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E48D17" w14:textId="29C6C38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056DF8" w14:textId="2C4E48A1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</w:tr>
      <w:tr w:rsidR="00EE17BD" w14:paraId="6F1BC2C0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89D106" w14:textId="6D1829F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1600" w:type="dxa"/>
            <w:shd w:val="clear" w:color="auto" w:fill="FFFFFF"/>
          </w:tcPr>
          <w:p w14:paraId="2C24C6B8" w14:textId="50B21745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E85E48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75B70B" w14:textId="0B49C310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</w:t>
            </w:r>
            <w:r w:rsidR="00EE17BD">
              <w:rPr>
                <w:rFonts w:cs="Times New Roman"/>
                <w:color w:val="000000"/>
                <w:szCs w:val="26"/>
              </w:rPr>
              <w:t xml:space="preserve"> 2</w:t>
            </w:r>
            <w:r>
              <w:rPr>
                <w:rFonts w:cs="Times New Roman"/>
                <w:color w:val="000000"/>
                <w:szCs w:val="26"/>
              </w:rPr>
              <w:t>5</w:t>
            </w:r>
            <w:r w:rsidR="00EE17BD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FBCE06" w14:textId="342C051A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25/12/2019</w:t>
            </w:r>
          </w:p>
        </w:tc>
      </w:tr>
    </w:tbl>
    <w:p w14:paraId="1BA8F549" w14:textId="77777777" w:rsidR="00EE17BD" w:rsidRPr="00EE17BD" w:rsidRDefault="00EE17BD" w:rsidP="00EE17BD">
      <w:pPr>
        <w:rPr>
          <w:b/>
        </w:rPr>
      </w:pPr>
    </w:p>
    <w:p w14:paraId="33628FB7" w14:textId="77777777" w:rsidR="00D466C7" w:rsidRDefault="002814C8" w:rsidP="00E31DB9">
      <w:pPr>
        <w:pStyle w:val="Heading2"/>
      </w:pPr>
      <w:bookmarkStart w:id="17" w:name="_Toc25660395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75BBC988" w14:textId="74046D8D" w:rsidR="00D466C7" w:rsidRDefault="00D50D8D" w:rsidP="00D466C7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tbl>
      <w:tblPr>
        <w:tblpPr w:leftFromText="180" w:rightFromText="180" w:bottomFromText="200" w:vertAnchor="text" w:tblpXSpec="center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161"/>
        <w:gridCol w:w="1940"/>
        <w:gridCol w:w="70"/>
        <w:gridCol w:w="720"/>
        <w:gridCol w:w="1856"/>
        <w:gridCol w:w="81"/>
        <w:gridCol w:w="2372"/>
      </w:tblGrid>
      <w:tr w:rsidR="00D50D8D" w:rsidRPr="00D50D8D" w14:paraId="41B17995" w14:textId="77777777" w:rsidTr="00D50D8D">
        <w:trPr>
          <w:trHeight w:val="803"/>
        </w:trPr>
        <w:tc>
          <w:tcPr>
            <w:tcW w:w="1638" w:type="dxa"/>
            <w:tcBorders>
              <w:top w:val="double" w:sz="4" w:space="0" w:color="auto"/>
              <w:left w:val="doub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6EBCC55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eastAsiaTheme="minorHAnsi" w:cs="Tahoma"/>
                <w:b/>
                <w:color w:val="000000"/>
                <w:spacing w:val="-4"/>
                <w:lang w:eastAsia="en-US" w:bidi="ar-SA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Mô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tả</w:t>
            </w:r>
            <w:proofErr w:type="spellEnd"/>
          </w:p>
        </w:tc>
        <w:tc>
          <w:tcPr>
            <w:tcW w:w="225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5AEC70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Giả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thiết</w:t>
            </w:r>
            <w:proofErr w:type="spellEnd"/>
          </w:p>
        </w:tc>
        <w:tc>
          <w:tcPr>
            <w:tcW w:w="81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3BAD77CC" w14:textId="3DB82BAE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Xác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3"/>
              </w:rPr>
              <w:t>s</w:t>
            </w:r>
            <w:r w:rsidRPr="00D50D8D">
              <w:rPr>
                <w:rFonts w:cs="Tahoma"/>
                <w:b/>
                <w:color w:val="000000"/>
                <w:spacing w:val="-3"/>
              </w:rPr>
              <w:t>uất</w:t>
            </w:r>
            <w:proofErr w:type="spellEnd"/>
          </w:p>
        </w:tc>
        <w:tc>
          <w:tcPr>
            <w:tcW w:w="207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08D999FD" w14:textId="77777777" w:rsidR="00D50D8D" w:rsidRPr="00D50D8D" w:rsidRDefault="00D50D8D">
            <w:pPr>
              <w:tabs>
                <w:tab w:val="left" w:pos="2837"/>
              </w:tabs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w w:val="105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Ảnh</w:t>
            </w:r>
            <w:proofErr w:type="spellEnd"/>
            <w:r w:rsidRPr="00D50D8D">
              <w:rPr>
                <w:rFonts w:cs="Tahoma"/>
                <w:b/>
                <w:color w:val="000000"/>
                <w:w w:val="105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hưởng</w:t>
            </w:r>
            <w:proofErr w:type="spellEnd"/>
          </w:p>
        </w:tc>
        <w:tc>
          <w:tcPr>
            <w:tcW w:w="252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doub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1EF54053" w14:textId="11933DE6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>
              <w:rPr>
                <w:rFonts w:cs="Tahoma"/>
                <w:b/>
                <w:color w:val="000000"/>
                <w:spacing w:val="-1"/>
              </w:rPr>
              <w:t>Giải</w:t>
            </w:r>
            <w:proofErr w:type="spellEnd"/>
            <w:r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1"/>
              </w:rPr>
              <w:t>pháp</w:t>
            </w:r>
            <w:proofErr w:type="spellEnd"/>
          </w:p>
        </w:tc>
      </w:tr>
      <w:tr w:rsidR="00D50D8D" w:rsidRPr="00D50D8D" w14:paraId="115FD540" w14:textId="77777777" w:rsidTr="00D50D8D">
        <w:trPr>
          <w:trHeight w:val="5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92234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3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kế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hoạch</w:t>
            </w:r>
            <w:proofErr w:type="spellEnd"/>
          </w:p>
        </w:tc>
      </w:tr>
      <w:tr w:rsidR="00D50D8D" w:rsidRPr="00D50D8D" w14:paraId="6EF64771" w14:textId="77777777" w:rsidTr="00D50D8D">
        <w:trPr>
          <w:trHeight w:val="3395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84C1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w w:val="101"/>
              </w:rPr>
            </w:pPr>
            <w:proofErr w:type="spellStart"/>
            <w:r w:rsidRPr="00D50D8D">
              <w:rPr>
                <w:rFonts w:cs="Tahoma"/>
                <w:color w:val="000000"/>
                <w:spacing w:val="-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bộ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2EB4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w w:val="107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riêng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lệch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ghép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chung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lại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800A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3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80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7DACF3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nguyên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cố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ngắn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2174538C" w14:textId="77777777" w:rsidTr="00D50D8D">
        <w:trPr>
          <w:trHeight w:val="4853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F999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w w:val="103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3D9B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D54E8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3258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huy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mạnh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6F6F71F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92528E5" w14:textId="77777777" w:rsidTr="00D50D8D">
        <w:trPr>
          <w:trHeight w:val="1160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5DF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 xml:space="preserve">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tính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4"/>
              </w:rPr>
              <w:t>chuẩn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4D045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BCC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231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ECF7E1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</w:p>
        </w:tc>
      </w:tr>
      <w:tr w:rsidR="00D50D8D" w:rsidRPr="00D50D8D" w14:paraId="08C3DDEF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ED2A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415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A6940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8930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F0FB5F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8515764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5C5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0B629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trung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D2EB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lastRenderedPageBreak/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390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soát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dễ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đổ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E1009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quan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tâm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thích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15B08242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2941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47D4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9DE7A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E08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A15E9A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(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xếp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khoa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học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)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6B7B285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81DD5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hàng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62C4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sâu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tạo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ngũ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C699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5AC31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Ảnh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hưởng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AFBBE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phương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hướng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them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A668B33" w14:textId="77777777" w:rsidTr="00D50D8D">
        <w:trPr>
          <w:trHeight w:val="6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488D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nội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bộ</w:t>
            </w:r>
            <w:proofErr w:type="spellEnd"/>
          </w:p>
        </w:tc>
      </w:tr>
      <w:tr w:rsidR="00D50D8D" w:rsidRPr="00D50D8D" w14:paraId="651C09B2" w14:textId="77777777" w:rsidTr="00D50D8D">
        <w:trPr>
          <w:trHeight w:val="3455"/>
        </w:trPr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F7265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ban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7387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bỏ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ốm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số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E0B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A685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192503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Bổ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phòng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528F889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ACE8F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719E2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</w:p>
          <w:p w14:paraId="4CCDED6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chú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trọng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19661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DE90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</w:p>
          <w:p w14:paraId="2392851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709B13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Họp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59E0FC6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bắt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273FB85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 xml:space="preserve">-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594D80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70DE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chuyển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khớp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D079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A3B2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BF9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C54C01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7AD45664" w14:textId="77777777" w:rsidTr="00D50D8D"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FF14F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hiện</w:t>
            </w:r>
            <w:proofErr w:type="spellEnd"/>
          </w:p>
        </w:tc>
      </w:tr>
      <w:tr w:rsidR="00D50D8D" w:rsidRPr="00D50D8D" w14:paraId="23B4579C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03348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34F7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0F0DB24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  <w:p w14:paraId="1B7CFA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92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FDC78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3DD16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F3ED89A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91B6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1292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4B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19C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3F333D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2BD3EE8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tin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cụ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muốn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</w:p>
          <w:p w14:paraId="7C7352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3B6C0F6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08709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lấy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</w:p>
          <w:p w14:paraId="33D38F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274CD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BAC79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88BC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xuất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</w:p>
          <w:p w14:paraId="6CA645F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tích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CSDL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1D7A2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</w:t>
            </w:r>
          </w:p>
          <w:p w14:paraId="086F932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2"/>
              </w:rPr>
              <w:t>thiết,những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C09056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B971D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ý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tưởng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phẩm</w:t>
            </w:r>
            <w:proofErr w:type="spellEnd"/>
          </w:p>
          <w:p w14:paraId="2F6153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BA9D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</w:p>
          <w:p w14:paraId="116F2C3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1148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7D35E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gây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B89442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chắc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ngay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đượcnhững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0BF2BFF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039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3EBF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008C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E38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chi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</w:p>
          <w:p w14:paraId="705A130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A99FE5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8C42309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787B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D51A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</w:p>
          <w:p w14:paraId="7362C1B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(module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chương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con)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AE9D5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5EE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dùng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cuối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đặt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929198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tại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3BC4B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80D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940D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Sau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</w:p>
          <w:p w14:paraId="464A95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E33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4DF7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B2CA1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cứ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0DC1DACE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1F5D8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tiền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trượt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F8A044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6CD355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0275F9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toán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02FF0DD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ro.</w:t>
            </w:r>
          </w:p>
        </w:tc>
      </w:tr>
    </w:tbl>
    <w:p w14:paraId="68EBAFDC" w14:textId="77777777" w:rsidR="00D50D8D" w:rsidRPr="00D466C7" w:rsidRDefault="00D50D8D" w:rsidP="00D466C7"/>
    <w:p w14:paraId="5532CC94" w14:textId="4F7211A5" w:rsidR="00E31DB9" w:rsidRDefault="00E31DB9" w:rsidP="00E31DB9">
      <w:pPr>
        <w:pStyle w:val="Heading1"/>
      </w:pPr>
      <w:bookmarkStart w:id="18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44E85B20" w14:textId="2842D48F" w:rsidR="003E6A70" w:rsidRDefault="003E6A70" w:rsidP="003D6029">
      <w:pPr>
        <w:rPr>
          <w:i/>
        </w:rPr>
      </w:pPr>
      <w:r w:rsidRPr="003E6A70">
        <w:rPr>
          <w:i/>
        </w:rPr>
        <w:t xml:space="preserve">Chi </w:t>
      </w:r>
      <w:proofErr w:type="spellStart"/>
      <w:r w:rsidRPr="003E6A70">
        <w:rPr>
          <w:i/>
        </w:rPr>
        <w:t>phí</w:t>
      </w:r>
      <w:proofErr w:type="spellEnd"/>
      <w:r w:rsidRPr="003E6A70"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5B12B085" w14:textId="57F96118" w:rsidR="003E6A70" w:rsidRDefault="003E6A70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quản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lý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hành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chính</w:t>
      </w:r>
      <w:proofErr w:type="spellEnd"/>
    </w:p>
    <w:p w14:paraId="150ECCDC" w14:textId="7C00A9EB" w:rsidR="003C2146" w:rsidRDefault="003C2146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5607"/>
        <w:gridCol w:w="1861"/>
        <w:gridCol w:w="992"/>
      </w:tblGrid>
      <w:tr w:rsidR="00F3536E" w14:paraId="2F41A68A" w14:textId="77777777" w:rsidTr="00F3536E">
        <w:trPr>
          <w:trHeight w:val="675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73778956" w14:textId="77777777" w:rsidR="00F3536E" w:rsidRDefault="00F3536E">
            <w:pPr>
              <w:spacing w:before="120" w:line="360" w:lineRule="auto"/>
              <w:rPr>
                <w:rFonts w:ascii="Times New Roman" w:eastAsiaTheme="minorHAnsi" w:hAnsi="Times New Roman" w:cs="Times New Roman"/>
                <w:b/>
                <w:szCs w:val="26"/>
                <w:lang w:eastAsia="en-US" w:bidi="ar-SA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4BDC9350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Nội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công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việc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680C53A1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r>
              <w:rPr>
                <w:rFonts w:cs="Times New Roman"/>
                <w:b/>
                <w:color w:val="000000" w:themeColor="text1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Phí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3BF13316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Ghi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chú</w:t>
            </w:r>
            <w:proofErr w:type="spellEnd"/>
          </w:p>
        </w:tc>
      </w:tr>
      <w:tr w:rsidR="00F3536E" w14:paraId="244D6E22" w14:textId="77777777" w:rsidTr="00F3536E">
        <w:trPr>
          <w:trHeight w:val="43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C3EB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C24C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DA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0B2BA" w14:textId="0575A6F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709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94742F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6CC0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DA21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8175" w14:textId="130AF08E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405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F0F24FF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A19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3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2AD3" w14:textId="50B1434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C762" w14:textId="5D78683B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AF33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39C8A8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32F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DF508" w14:textId="493D542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E178F" w14:textId="0806F475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B91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7AABC00" w14:textId="77777777" w:rsidTr="00F3536E">
        <w:trPr>
          <w:trHeight w:val="34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AC2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395F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2F92" w14:textId="09BA7BC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6E4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FFBE118" w14:textId="77777777" w:rsidTr="00F3536E">
        <w:trPr>
          <w:trHeight w:val="46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290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3153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C6FB" w14:textId="3D3BE1DA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6D67A8">
              <w:rPr>
                <w:rFonts w:cs="Times New Roman"/>
                <w:szCs w:val="26"/>
              </w:rPr>
              <w:t>0</w:t>
            </w:r>
            <w:r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698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C9FCF19" w14:textId="77777777" w:rsidTr="00F3536E">
        <w:trPr>
          <w:trHeight w:val="693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71E0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B0E2" w14:textId="6EACF26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ACBD" w14:textId="4D4C02B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91F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D8F4DFE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8D84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E391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25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D48D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5273684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7AA7E" w14:textId="3F645BD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4856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B4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8FAB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B210436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33F5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1E13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văn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06E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315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88DA1D7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867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B22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bị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máy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0099" w14:textId="1EBBED36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A82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3864163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604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7DC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họp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5C10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9E80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8B41488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730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FD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vấn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án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0C2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9E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00F09B6" w14:textId="77777777" w:rsidTr="00F3536E">
        <w:trPr>
          <w:trHeight w:val="674"/>
        </w:trPr>
        <w:tc>
          <w:tcPr>
            <w:tcW w:w="6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47128" w14:textId="77777777" w:rsidR="00F3536E" w:rsidRDefault="00F3536E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proofErr w:type="spellStart"/>
            <w:r>
              <w:rPr>
                <w:rFonts w:cs="Times New Roman"/>
                <w:b/>
                <w:szCs w:val="26"/>
              </w:rPr>
              <w:t>Tổng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5FDE0" w14:textId="4128A82F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96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34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</w:tbl>
    <w:p w14:paraId="4083A5CA" w14:textId="77777777" w:rsidR="00F3536E" w:rsidRDefault="00F3536E" w:rsidP="003D6029">
      <w:pPr>
        <w:rPr>
          <w:i/>
        </w:rPr>
      </w:pPr>
    </w:p>
    <w:p w14:paraId="578C2CD0" w14:textId="2114E611" w:rsidR="00D65A38" w:rsidRDefault="00D65A38" w:rsidP="00D65A38">
      <w:pPr>
        <w:pStyle w:val="Heading1"/>
      </w:pPr>
      <w:bookmarkStart w:id="19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32007B6F" w14:textId="257CD05C" w:rsidR="00D65A38" w:rsidRPr="00C74E27" w:rsidRDefault="00FF6F60" w:rsidP="003D6029">
      <w:pPr>
        <w:rPr>
          <w:i/>
        </w:rPr>
      </w:pPr>
      <w:proofErr w:type="spellStart"/>
      <w:r w:rsidRPr="00C74E27">
        <w:rPr>
          <w:i/>
        </w:rPr>
        <w:t>Ước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lượng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số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dòng</w:t>
      </w:r>
      <w:proofErr w:type="spellEnd"/>
      <w:r w:rsidRPr="00C74E27">
        <w:rPr>
          <w:i/>
        </w:rPr>
        <w:t xml:space="preserve"> code</w:t>
      </w:r>
      <w:r w:rsidR="00C74E27" w:rsidRPr="00C74E27">
        <w:rPr>
          <w:i/>
        </w:rPr>
        <w:t xml:space="preserve">: </w:t>
      </w:r>
    </w:p>
    <w:p w14:paraId="49FE857A" w14:textId="40521FDB" w:rsidR="00FF6F60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testcase</w:t>
      </w:r>
      <w:r w:rsidR="00C74E27">
        <w:rPr>
          <w:i/>
        </w:rPr>
        <w:t>:</w:t>
      </w:r>
      <w:r>
        <w:rPr>
          <w:i/>
        </w:rPr>
        <w:t xml:space="preserve"> </w:t>
      </w:r>
    </w:p>
    <w:p w14:paraId="22C571DC" w14:textId="02F721CD" w:rsidR="00AE641A" w:rsidRDefault="00AE641A" w:rsidP="003D6029">
      <w:pPr>
        <w:rPr>
          <w:i/>
          <w:lang w:val="fr-FR"/>
        </w:rPr>
      </w:pPr>
      <w:r w:rsidRPr="00AE641A">
        <w:rPr>
          <w:i/>
          <w:lang w:val="fr-FR"/>
        </w:rPr>
        <w:t xml:space="preserve">Qui </w:t>
      </w:r>
      <w:proofErr w:type="spellStart"/>
      <w:r w:rsidRPr="00AE641A">
        <w:rPr>
          <w:i/>
          <w:lang w:val="fr-FR"/>
        </w:rPr>
        <w:t>định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số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dòng</w:t>
      </w:r>
      <w:proofErr w:type="spellEnd"/>
      <w:r w:rsidRPr="00AE641A">
        <w:rPr>
          <w:i/>
          <w:lang w:val="fr-FR"/>
        </w:rPr>
        <w:t xml:space="preserve"> comme</w:t>
      </w:r>
      <w:r>
        <w:rPr>
          <w:i/>
          <w:lang w:val="fr-FR"/>
        </w:rPr>
        <w:t xml:space="preserve">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</w:t>
      </w:r>
      <w:r w:rsidR="009D5FF7">
        <w:rPr>
          <w:i/>
          <w:lang w:val="fr-FR"/>
        </w:rPr>
        <w:t>l</w:t>
      </w:r>
      <w:r>
        <w:rPr>
          <w:i/>
          <w:lang w:val="fr-FR"/>
        </w:rPr>
        <w:t>oc</w:t>
      </w:r>
      <w:proofErr w:type="spellEnd"/>
      <w:r w:rsidR="00C74E27">
        <w:rPr>
          <w:i/>
          <w:lang w:val="fr-FR"/>
        </w:rPr>
        <w:t> :</w:t>
      </w:r>
    </w:p>
    <w:p w14:paraId="2715EB7B" w14:textId="533638D4" w:rsidR="009D5FF7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t xml:space="preserve">Qui </w:t>
      </w:r>
      <w:proofErr w:type="spellStart"/>
      <w:r w:rsidRPr="009D5FF7">
        <w:rPr>
          <w:i/>
          <w:lang w:val="fr-FR"/>
        </w:rPr>
        <w:t>định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về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số</w:t>
      </w:r>
      <w:proofErr w:type="spellEnd"/>
      <w:r w:rsidRPr="009D5FF7">
        <w:rPr>
          <w:i/>
          <w:lang w:val="fr-FR"/>
        </w:rPr>
        <w:t xml:space="preserve"> unit test, au</w:t>
      </w:r>
      <w:r>
        <w:rPr>
          <w:i/>
          <w:lang w:val="fr-FR"/>
        </w:rPr>
        <w:t>tomation test</w:t>
      </w:r>
      <w:r w:rsidR="00C74E27">
        <w:rPr>
          <w:i/>
          <w:lang w:val="fr-FR"/>
        </w:rPr>
        <w:t> :</w:t>
      </w:r>
    </w:p>
    <w:p w14:paraId="3BC6C682" w14:textId="77777777" w:rsidR="006D67A8" w:rsidRPr="006D67A8" w:rsidRDefault="006D67A8" w:rsidP="003D6029">
      <w:pPr>
        <w:rPr>
          <w:lang w:val="fr-FR"/>
        </w:rPr>
      </w:pPr>
    </w:p>
    <w:p w14:paraId="6C4B20CD" w14:textId="46A1E73E" w:rsidR="00DE0787" w:rsidRDefault="00DE0787" w:rsidP="00DE0787">
      <w:pPr>
        <w:pStyle w:val="Heading1"/>
      </w:pPr>
      <w:bookmarkStart w:id="20" w:name="_Toc2566039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40C38A15" w14:textId="1DD90BAC" w:rsidR="00C74E27" w:rsidRDefault="003F1120" w:rsidP="00B53D7F">
      <w:pPr>
        <w:pStyle w:val="Heading2"/>
        <w:rPr>
          <w:lang w:eastAsia="en-US" w:bidi="ar-SA"/>
        </w:rPr>
      </w:pPr>
      <w:bookmarkStart w:id="21" w:name="_Toc25660399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1"/>
      <w:proofErr w:type="spellEnd"/>
    </w:p>
    <w:p w14:paraId="2AA199DB" w14:textId="22FD96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Ứng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nền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tảng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Pygame</w:t>
      </w:r>
      <w:proofErr w:type="spellEnd"/>
    </w:p>
    <w:p w14:paraId="75837FD1" w14:textId="736B62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Công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cụ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đồ</w:t>
      </w:r>
      <w:proofErr w:type="spellEnd"/>
      <w:r>
        <w:rPr>
          <w:lang w:eastAsia="en-US" w:bidi="ar-SA"/>
        </w:rPr>
        <w:t>: Tiled Map Editor</w:t>
      </w:r>
    </w:p>
    <w:p w14:paraId="79AEBFA2" w14:textId="17D7DE91" w:rsidR="00B53D7F" w:rsidRP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Cảm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biến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nút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bấm</w:t>
      </w:r>
      <w:proofErr w:type="spellEnd"/>
    </w:p>
    <w:p w14:paraId="1766B51D" w14:textId="32FF052D" w:rsidR="00D8523B" w:rsidRPr="00D8523B" w:rsidRDefault="003F1120" w:rsidP="00D8523B">
      <w:pPr>
        <w:pStyle w:val="Heading2"/>
        <w:rPr>
          <w:lang w:eastAsia="en-US" w:bidi="ar-SA"/>
        </w:rPr>
      </w:pPr>
      <w:bookmarkStart w:id="22" w:name="_Toc25660400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2"/>
      <w:proofErr w:type="spellEnd"/>
      <w:r w:rsidR="00D8523B" w:rsidRPr="00D8523B">
        <w:lastRenderedPageBreak/>
        <w:drawing>
          <wp:inline distT="0" distB="0" distL="0" distR="0" wp14:anchorId="6722272E" wp14:editId="0B4C60C7">
            <wp:extent cx="5097780" cy="509255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544" cy="509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692F" w14:textId="77777777" w:rsidR="00B53D7F" w:rsidRPr="00B53D7F" w:rsidRDefault="00B53D7F" w:rsidP="00B53D7F">
      <w:pPr>
        <w:rPr>
          <w:lang w:eastAsia="en-US" w:bidi="ar-SA"/>
        </w:rPr>
      </w:pPr>
    </w:p>
    <w:p w14:paraId="4FCD1508" w14:textId="1D2710D5" w:rsidR="003F1120" w:rsidRDefault="00B53D7F" w:rsidP="003F1120">
      <w:pPr>
        <w:pStyle w:val="Heading2"/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</w:p>
    <w:p w14:paraId="7EBD8960" w14:textId="77777777" w:rsidR="00B53D7F" w:rsidRPr="00B53D7F" w:rsidRDefault="00B53D7F" w:rsidP="00B53D7F">
      <w:pPr>
        <w:rPr>
          <w:lang w:eastAsia="en-US" w:bidi="ar-SA"/>
        </w:rPr>
      </w:pPr>
    </w:p>
    <w:p w14:paraId="732EE1EB" w14:textId="4D6340C4" w:rsidR="009D290A" w:rsidRDefault="009D290A" w:rsidP="005E2D65">
      <w:pPr>
        <w:pStyle w:val="Heading1"/>
      </w:pPr>
      <w:bookmarkStart w:id="23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3"/>
      <w:proofErr w:type="spellEnd"/>
    </w:p>
    <w:p w14:paraId="36610AD8" w14:textId="10D1CC69" w:rsidR="00F45E06" w:rsidRDefault="00F45E06" w:rsidP="00F45E06">
      <w:pPr>
        <w:pStyle w:val="Heading2"/>
      </w:pPr>
      <w:bookmarkStart w:id="24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4"/>
      <w:proofErr w:type="spellEnd"/>
    </w:p>
    <w:p w14:paraId="2708B202" w14:textId="77777777" w:rsidR="00667DD5" w:rsidRDefault="003A3FFF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57CF987C" w:rsidR="00F45E06" w:rsidRDefault="003A3FFF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 w:rsidR="00667DD5">
        <w:t>:</w:t>
      </w:r>
      <w:r w:rsidR="00667DD5">
        <w:tab/>
      </w:r>
    </w:p>
    <w:p w14:paraId="5219BB7E" w14:textId="242EEC0A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3721FDCC" w14:textId="0CCE086E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57262EE3" w14:textId="47C91AAE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78D2041A" w14:textId="5602E2F1" w:rsidR="00667DD5" w:rsidRDefault="00667DD5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2BF454A1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>
        <w:tab/>
      </w:r>
    </w:p>
    <w:p w14:paraId="575F6FA4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bookmarkStart w:id="25" w:name="_GoBack"/>
      <w:bookmarkEnd w:id="25"/>
      <w:r>
        <w:lastRenderedPageBreak/>
        <w:tab/>
      </w:r>
    </w:p>
    <w:p w14:paraId="034AC78A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65D94067" w14:textId="0ACD8746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576C666E" w14:textId="5A918A9D" w:rsidR="00460E60" w:rsidRDefault="00460E60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74A27C39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>
        <w:tab/>
      </w:r>
    </w:p>
    <w:p w14:paraId="188496FD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31A11A30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0C7678B6" w14:textId="77777777" w:rsidR="00460E60" w:rsidRPr="003A3FFF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09CB4D98" w14:textId="77777777" w:rsidR="00460E60" w:rsidRPr="003A3FFF" w:rsidRDefault="00460E60" w:rsidP="00667DD5">
      <w:pPr>
        <w:pStyle w:val="ListParagraph"/>
        <w:tabs>
          <w:tab w:val="right" w:leader="dot" w:pos="8780"/>
        </w:tabs>
        <w:ind w:left="720"/>
      </w:pPr>
    </w:p>
    <w:p w14:paraId="46C3CD65" w14:textId="51F65BDC" w:rsidR="005E2D65" w:rsidRDefault="005E2D65" w:rsidP="005E2D65">
      <w:pPr>
        <w:pStyle w:val="Heading1"/>
      </w:pPr>
      <w:bookmarkStart w:id="26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7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7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6E3DE0E" w14:textId="3A10E2A0" w:rsidR="00DD4BB4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34D2EF2A" w14:textId="3DCBD9A1" w:rsidR="00DD4BB4" w:rsidRDefault="000E5F9F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363052BB" w14:textId="77B9D073" w:rsidR="00DC5E3B" w:rsidRDefault="00DC5E3B" w:rsidP="00AE50FB">
      <w:pPr>
        <w:pStyle w:val="ListParagraph"/>
        <w:numPr>
          <w:ilvl w:val="0"/>
          <w:numId w:val="5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658CE6F7" w14:textId="091921DB" w:rsidR="000F7EFC" w:rsidRPr="000F7EFC" w:rsidRDefault="000F7EFC" w:rsidP="00AE50FB">
      <w:pPr>
        <w:pStyle w:val="ListParagraph"/>
        <w:numPr>
          <w:ilvl w:val="0"/>
          <w:numId w:val="5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71A5D9D" w14:textId="006A1283" w:rsidR="00D1020B" w:rsidRPr="00D1020B" w:rsidRDefault="00D1020B" w:rsidP="00D1020B">
      <w:pPr>
        <w:pStyle w:val="Heading2"/>
      </w:pPr>
      <w:bookmarkStart w:id="28" w:name="_Toc256604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8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924FA9" w:rsidRDefault="00816042" w:rsidP="00AE50FB">
      <w:pPr>
        <w:pStyle w:val="ListParagraph"/>
        <w:numPr>
          <w:ilvl w:val="0"/>
          <w:numId w:val="6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4D3B78A3" w14:textId="5926604E" w:rsidR="00720ED8" w:rsidRPr="00F916B8" w:rsidRDefault="00B20CF2" w:rsidP="00AE50FB">
      <w:pPr>
        <w:pStyle w:val="ListParagraph"/>
        <w:numPr>
          <w:ilvl w:val="0"/>
          <w:numId w:val="6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29" w:name="_Toc25660408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29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637CF881" w:rsidR="00A62F4F" w:rsidRPr="00A62F4F" w:rsidRDefault="00A62F4F" w:rsidP="00A62F4F"/>
    <w:sectPr w:rsidR="00A62F4F" w:rsidRPr="00A62F4F" w:rsidSect="00DB035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CF313E" w14:textId="77777777" w:rsidR="00EB292C" w:rsidRDefault="00EB292C">
      <w:r>
        <w:separator/>
      </w:r>
    </w:p>
    <w:p w14:paraId="6BA0C60D" w14:textId="77777777" w:rsidR="00EB292C" w:rsidRDefault="00EB292C"/>
  </w:endnote>
  <w:endnote w:type="continuationSeparator" w:id="0">
    <w:p w14:paraId="13CBA318" w14:textId="77777777" w:rsidR="00EB292C" w:rsidRDefault="00EB292C">
      <w:r>
        <w:continuationSeparator/>
      </w:r>
    </w:p>
    <w:p w14:paraId="063C8539" w14:textId="77777777" w:rsidR="00EB292C" w:rsidRDefault="00EB29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D8523B" w:rsidRPr="009A57EC" w:rsidRDefault="00D8523B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D8523B" w:rsidRPr="00932976" w:rsidRDefault="00D8523B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D8523B" w:rsidRPr="00932976" w:rsidRDefault="00D8523B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D8523B" w:rsidRDefault="00D8523B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D8523B" w:rsidRDefault="00D8523B">
    <w:pPr>
      <w:pStyle w:val="Footer"/>
      <w:rPr>
        <w:i/>
        <w:color w:val="003366"/>
      </w:rPr>
    </w:pPr>
  </w:p>
  <w:p w14:paraId="2B3DBBFD" w14:textId="77777777" w:rsidR="00D8523B" w:rsidRDefault="00D8523B">
    <w:pPr>
      <w:pStyle w:val="Footer"/>
      <w:rPr>
        <w:i/>
        <w:color w:val="003366"/>
      </w:rPr>
    </w:pPr>
  </w:p>
  <w:p w14:paraId="7A61AF73" w14:textId="77777777" w:rsidR="00D8523B" w:rsidRPr="00932976" w:rsidRDefault="00D8523B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D8523B" w:rsidRDefault="00D8523B"/>
  <w:p w14:paraId="7F403060" w14:textId="77777777" w:rsidR="00D8523B" w:rsidRDefault="00D8523B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D8523B" w:rsidRPr="001022FF" w:rsidRDefault="00D8523B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D8523B" w:rsidRDefault="00D852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C441C6" w14:textId="77777777" w:rsidR="00EB292C" w:rsidRDefault="00EB292C">
      <w:r>
        <w:separator/>
      </w:r>
    </w:p>
    <w:p w14:paraId="5B1C26E3" w14:textId="77777777" w:rsidR="00EB292C" w:rsidRDefault="00EB292C"/>
  </w:footnote>
  <w:footnote w:type="continuationSeparator" w:id="0">
    <w:p w14:paraId="1FB30A8A" w14:textId="77777777" w:rsidR="00EB292C" w:rsidRDefault="00EB292C">
      <w:r>
        <w:continuationSeparator/>
      </w:r>
    </w:p>
    <w:p w14:paraId="32A80C9A" w14:textId="77777777" w:rsidR="00EB292C" w:rsidRDefault="00EB29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D8523B" w:rsidRPr="009A57EC" w:rsidRDefault="00D8523B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D8523B" w:rsidRDefault="00D8523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2712AD5" w:rsidR="00D8523B" w:rsidRPr="00AB15C8" w:rsidRDefault="00D8523B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D8523B" w:rsidRPr="00D51159" w:rsidRDefault="00D8523B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D8523B" w:rsidRPr="00D51159" w:rsidRDefault="00D8523B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B15C8"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D8523B" w:rsidRDefault="00D8523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D8523B" w:rsidRDefault="00D852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4pt;height:11.4pt" o:bullet="t">
        <v:imagedata r:id="rId1" o:title="msoF35C"/>
      </v:shape>
    </w:pict>
  </w:numPicBullet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12F32586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03935"/>
    <w:multiLevelType w:val="hybridMultilevel"/>
    <w:tmpl w:val="AA54E6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D416DEA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954B36"/>
    <w:multiLevelType w:val="hybridMultilevel"/>
    <w:tmpl w:val="3DCE5D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195625"/>
    <w:multiLevelType w:val="hybridMultilevel"/>
    <w:tmpl w:val="245C2D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6B15C4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7B0BC0"/>
    <w:multiLevelType w:val="hybridMultilevel"/>
    <w:tmpl w:val="31EEC6EA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EE76F3F"/>
    <w:multiLevelType w:val="hybridMultilevel"/>
    <w:tmpl w:val="FC5AD6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1D3C74"/>
    <w:multiLevelType w:val="hybridMultilevel"/>
    <w:tmpl w:val="8E32AF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5E74F48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FB0FC9"/>
    <w:multiLevelType w:val="hybridMultilevel"/>
    <w:tmpl w:val="1666BB5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E37043"/>
    <w:multiLevelType w:val="hybridMultilevel"/>
    <w:tmpl w:val="06DA32C4"/>
    <w:lvl w:ilvl="0" w:tplc="04090017">
      <w:start w:val="1"/>
      <w:numFmt w:val="lowerLetter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1" w15:restartNumberingAfterBreak="0">
    <w:nsid w:val="50E23D2A"/>
    <w:multiLevelType w:val="hybridMultilevel"/>
    <w:tmpl w:val="9A146FCE"/>
    <w:lvl w:ilvl="0" w:tplc="04090007">
      <w:start w:val="1"/>
      <w:numFmt w:val="bullet"/>
      <w:lvlText w:val=""/>
      <w:lvlPicBulletId w:val="0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2" w15:restartNumberingAfterBreak="0">
    <w:nsid w:val="62B8092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03275F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3C6FC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0"/>
  </w:num>
  <w:num w:numId="3">
    <w:abstractNumId w:val="29"/>
  </w:num>
  <w:num w:numId="4">
    <w:abstractNumId w:val="27"/>
  </w:num>
  <w:num w:numId="5">
    <w:abstractNumId w:val="34"/>
  </w:num>
  <w:num w:numId="6">
    <w:abstractNumId w:val="19"/>
  </w:num>
  <w:num w:numId="7">
    <w:abstractNumId w:val="36"/>
  </w:num>
  <w:num w:numId="8">
    <w:abstractNumId w:val="24"/>
  </w:num>
  <w:num w:numId="9">
    <w:abstractNumId w:val="26"/>
  </w:num>
  <w:num w:numId="10">
    <w:abstractNumId w:val="17"/>
  </w:num>
  <w:num w:numId="11">
    <w:abstractNumId w:val="25"/>
  </w:num>
  <w:num w:numId="12">
    <w:abstractNumId w:val="30"/>
  </w:num>
  <w:num w:numId="13">
    <w:abstractNumId w:val="21"/>
  </w:num>
  <w:num w:numId="14">
    <w:abstractNumId w:val="22"/>
  </w:num>
  <w:num w:numId="15">
    <w:abstractNumId w:val="28"/>
  </w:num>
  <w:num w:numId="16">
    <w:abstractNumId w:val="31"/>
  </w:num>
  <w:num w:numId="17">
    <w:abstractNumId w:val="23"/>
  </w:num>
  <w:num w:numId="18">
    <w:abstractNumId w:val="18"/>
  </w:num>
  <w:num w:numId="19">
    <w:abstractNumId w:val="33"/>
  </w:num>
  <w:num w:numId="20">
    <w:abstractNumId w:val="35"/>
  </w:num>
  <w:num w:numId="21">
    <w:abstractNumId w:val="16"/>
  </w:num>
  <w:num w:numId="22">
    <w:abstractNumId w:val="3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17800"/>
    <w:rsid w:val="00026E69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543C"/>
    <w:rsid w:val="000705DC"/>
    <w:rsid w:val="00071114"/>
    <w:rsid w:val="00072CD7"/>
    <w:rsid w:val="000800BD"/>
    <w:rsid w:val="00081ADE"/>
    <w:rsid w:val="0008695B"/>
    <w:rsid w:val="00095542"/>
    <w:rsid w:val="0009588A"/>
    <w:rsid w:val="00097E16"/>
    <w:rsid w:val="000A09A5"/>
    <w:rsid w:val="000A3881"/>
    <w:rsid w:val="000A4065"/>
    <w:rsid w:val="000A639E"/>
    <w:rsid w:val="000B0593"/>
    <w:rsid w:val="000C1116"/>
    <w:rsid w:val="000C1F52"/>
    <w:rsid w:val="000C4959"/>
    <w:rsid w:val="000C4B0B"/>
    <w:rsid w:val="000C515B"/>
    <w:rsid w:val="000D487F"/>
    <w:rsid w:val="000D54AF"/>
    <w:rsid w:val="000D65BE"/>
    <w:rsid w:val="000E161A"/>
    <w:rsid w:val="000E34A3"/>
    <w:rsid w:val="000E3E6E"/>
    <w:rsid w:val="000E5F9F"/>
    <w:rsid w:val="000F2CF6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0751A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57672"/>
    <w:rsid w:val="00165B2F"/>
    <w:rsid w:val="001674DD"/>
    <w:rsid w:val="001706A0"/>
    <w:rsid w:val="00170971"/>
    <w:rsid w:val="0017102C"/>
    <w:rsid w:val="00171520"/>
    <w:rsid w:val="00175BC5"/>
    <w:rsid w:val="00180183"/>
    <w:rsid w:val="00182BCE"/>
    <w:rsid w:val="00191F37"/>
    <w:rsid w:val="00192437"/>
    <w:rsid w:val="00193DA7"/>
    <w:rsid w:val="0019629A"/>
    <w:rsid w:val="001A04B9"/>
    <w:rsid w:val="001A1FF1"/>
    <w:rsid w:val="001A7B00"/>
    <w:rsid w:val="001B3ACB"/>
    <w:rsid w:val="001C04DA"/>
    <w:rsid w:val="001C5DD1"/>
    <w:rsid w:val="001C6329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2092"/>
    <w:rsid w:val="00223F28"/>
    <w:rsid w:val="00224DF2"/>
    <w:rsid w:val="00224EDD"/>
    <w:rsid w:val="00224F53"/>
    <w:rsid w:val="00225707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4538D"/>
    <w:rsid w:val="002476F7"/>
    <w:rsid w:val="0025160B"/>
    <w:rsid w:val="00252DCE"/>
    <w:rsid w:val="0025302D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1475"/>
    <w:rsid w:val="002B2A6D"/>
    <w:rsid w:val="002B35EE"/>
    <w:rsid w:val="002B3B67"/>
    <w:rsid w:val="002B50B8"/>
    <w:rsid w:val="002B5322"/>
    <w:rsid w:val="002B6881"/>
    <w:rsid w:val="002C3C23"/>
    <w:rsid w:val="002C3D17"/>
    <w:rsid w:val="002D07CA"/>
    <w:rsid w:val="002D111B"/>
    <w:rsid w:val="002D2BB9"/>
    <w:rsid w:val="002D400C"/>
    <w:rsid w:val="002D5324"/>
    <w:rsid w:val="002E0BF2"/>
    <w:rsid w:val="002E11E0"/>
    <w:rsid w:val="002E40B5"/>
    <w:rsid w:val="002E4B10"/>
    <w:rsid w:val="002F295C"/>
    <w:rsid w:val="002F3D39"/>
    <w:rsid w:val="002F48CB"/>
    <w:rsid w:val="002F5C1C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4E2D"/>
    <w:rsid w:val="003358FC"/>
    <w:rsid w:val="0034135B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57CA0"/>
    <w:rsid w:val="003604BD"/>
    <w:rsid w:val="003613A4"/>
    <w:rsid w:val="00372858"/>
    <w:rsid w:val="003748EC"/>
    <w:rsid w:val="00374C79"/>
    <w:rsid w:val="00374E6A"/>
    <w:rsid w:val="00375F64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3C99"/>
    <w:rsid w:val="003B4CE6"/>
    <w:rsid w:val="003C026C"/>
    <w:rsid w:val="003C2146"/>
    <w:rsid w:val="003C30B8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0D8F"/>
    <w:rsid w:val="00432A26"/>
    <w:rsid w:val="0043374D"/>
    <w:rsid w:val="00435887"/>
    <w:rsid w:val="004427C7"/>
    <w:rsid w:val="0044296C"/>
    <w:rsid w:val="004454EE"/>
    <w:rsid w:val="00445936"/>
    <w:rsid w:val="00450C57"/>
    <w:rsid w:val="00451288"/>
    <w:rsid w:val="004513C3"/>
    <w:rsid w:val="00451DC3"/>
    <w:rsid w:val="00455370"/>
    <w:rsid w:val="00455F19"/>
    <w:rsid w:val="00456D7A"/>
    <w:rsid w:val="0045792D"/>
    <w:rsid w:val="00460E60"/>
    <w:rsid w:val="00464FA9"/>
    <w:rsid w:val="0046550C"/>
    <w:rsid w:val="00476050"/>
    <w:rsid w:val="0047634D"/>
    <w:rsid w:val="00482EE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0D00"/>
    <w:rsid w:val="004D184C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0B0A"/>
    <w:rsid w:val="00517604"/>
    <w:rsid w:val="00525C8F"/>
    <w:rsid w:val="005306F1"/>
    <w:rsid w:val="005325D6"/>
    <w:rsid w:val="00535264"/>
    <w:rsid w:val="00535FEC"/>
    <w:rsid w:val="00543831"/>
    <w:rsid w:val="005439A7"/>
    <w:rsid w:val="005444C6"/>
    <w:rsid w:val="0054514B"/>
    <w:rsid w:val="00546773"/>
    <w:rsid w:val="00551589"/>
    <w:rsid w:val="00551F94"/>
    <w:rsid w:val="005558A8"/>
    <w:rsid w:val="00560085"/>
    <w:rsid w:val="005627B4"/>
    <w:rsid w:val="00564F32"/>
    <w:rsid w:val="00567F20"/>
    <w:rsid w:val="00572F5B"/>
    <w:rsid w:val="00574C36"/>
    <w:rsid w:val="00577108"/>
    <w:rsid w:val="005774E1"/>
    <w:rsid w:val="0058075C"/>
    <w:rsid w:val="00581E2C"/>
    <w:rsid w:val="005835B3"/>
    <w:rsid w:val="00583D00"/>
    <w:rsid w:val="00587AEE"/>
    <w:rsid w:val="0059161C"/>
    <w:rsid w:val="00591E25"/>
    <w:rsid w:val="005955A9"/>
    <w:rsid w:val="005971FC"/>
    <w:rsid w:val="005A2078"/>
    <w:rsid w:val="005A285A"/>
    <w:rsid w:val="005A4994"/>
    <w:rsid w:val="005B46D3"/>
    <w:rsid w:val="005B4EA6"/>
    <w:rsid w:val="005B637C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6C5"/>
    <w:rsid w:val="005E6C88"/>
    <w:rsid w:val="005F0C07"/>
    <w:rsid w:val="005F37E7"/>
    <w:rsid w:val="005F4078"/>
    <w:rsid w:val="005F5B85"/>
    <w:rsid w:val="00601874"/>
    <w:rsid w:val="00601960"/>
    <w:rsid w:val="006024E0"/>
    <w:rsid w:val="00605636"/>
    <w:rsid w:val="00611CB5"/>
    <w:rsid w:val="00612C3F"/>
    <w:rsid w:val="00612FB1"/>
    <w:rsid w:val="00615612"/>
    <w:rsid w:val="006158E3"/>
    <w:rsid w:val="00616213"/>
    <w:rsid w:val="0062484B"/>
    <w:rsid w:val="00625AEF"/>
    <w:rsid w:val="00630813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5694"/>
    <w:rsid w:val="00676795"/>
    <w:rsid w:val="00682351"/>
    <w:rsid w:val="0068390E"/>
    <w:rsid w:val="00686B20"/>
    <w:rsid w:val="00687A4B"/>
    <w:rsid w:val="00690F47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D67A8"/>
    <w:rsid w:val="006E0E28"/>
    <w:rsid w:val="006E1B96"/>
    <w:rsid w:val="006E1FFE"/>
    <w:rsid w:val="006F0A22"/>
    <w:rsid w:val="006F0C9B"/>
    <w:rsid w:val="006F11C9"/>
    <w:rsid w:val="006F1552"/>
    <w:rsid w:val="00700187"/>
    <w:rsid w:val="007014B4"/>
    <w:rsid w:val="00702D09"/>
    <w:rsid w:val="0070604B"/>
    <w:rsid w:val="00714F6B"/>
    <w:rsid w:val="00715679"/>
    <w:rsid w:val="00715834"/>
    <w:rsid w:val="0072069E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671BD"/>
    <w:rsid w:val="007703F5"/>
    <w:rsid w:val="00770814"/>
    <w:rsid w:val="0077221A"/>
    <w:rsid w:val="00782023"/>
    <w:rsid w:val="00783AF4"/>
    <w:rsid w:val="00786217"/>
    <w:rsid w:val="0078665F"/>
    <w:rsid w:val="00787BC6"/>
    <w:rsid w:val="00790978"/>
    <w:rsid w:val="00791779"/>
    <w:rsid w:val="0079293C"/>
    <w:rsid w:val="00796375"/>
    <w:rsid w:val="007A2AD3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1B45"/>
    <w:rsid w:val="007F2FAD"/>
    <w:rsid w:val="007F7F25"/>
    <w:rsid w:val="00801B73"/>
    <w:rsid w:val="00802E21"/>
    <w:rsid w:val="00805A58"/>
    <w:rsid w:val="00811A2C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61B"/>
    <w:rsid w:val="00853766"/>
    <w:rsid w:val="00853CD0"/>
    <w:rsid w:val="008549E0"/>
    <w:rsid w:val="00855EFD"/>
    <w:rsid w:val="008571E1"/>
    <w:rsid w:val="008606E4"/>
    <w:rsid w:val="008623A9"/>
    <w:rsid w:val="008647DF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14E2"/>
    <w:rsid w:val="008A4F46"/>
    <w:rsid w:val="008A60DC"/>
    <w:rsid w:val="008A7E5C"/>
    <w:rsid w:val="008B0148"/>
    <w:rsid w:val="008B0D9E"/>
    <w:rsid w:val="008B3A19"/>
    <w:rsid w:val="008B4872"/>
    <w:rsid w:val="008B5D4E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2D2F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3A93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3737"/>
    <w:rsid w:val="00943963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518A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151"/>
    <w:rsid w:val="009D1330"/>
    <w:rsid w:val="009D290A"/>
    <w:rsid w:val="009D46E0"/>
    <w:rsid w:val="009D5FF7"/>
    <w:rsid w:val="009E1B22"/>
    <w:rsid w:val="009E2E20"/>
    <w:rsid w:val="009E4DA9"/>
    <w:rsid w:val="009E67EE"/>
    <w:rsid w:val="009E7506"/>
    <w:rsid w:val="009F0F85"/>
    <w:rsid w:val="009F1174"/>
    <w:rsid w:val="009F16BF"/>
    <w:rsid w:val="009F3E55"/>
    <w:rsid w:val="009F4AAD"/>
    <w:rsid w:val="00A06DC4"/>
    <w:rsid w:val="00A105D3"/>
    <w:rsid w:val="00A11107"/>
    <w:rsid w:val="00A12A5F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06F8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661E9"/>
    <w:rsid w:val="00A702BA"/>
    <w:rsid w:val="00A7166E"/>
    <w:rsid w:val="00A75FB7"/>
    <w:rsid w:val="00A76841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5D82"/>
    <w:rsid w:val="00AD5FBE"/>
    <w:rsid w:val="00AD72E3"/>
    <w:rsid w:val="00AE0415"/>
    <w:rsid w:val="00AE50FB"/>
    <w:rsid w:val="00AE641A"/>
    <w:rsid w:val="00B02D2A"/>
    <w:rsid w:val="00B02E26"/>
    <w:rsid w:val="00B02EEF"/>
    <w:rsid w:val="00B055F1"/>
    <w:rsid w:val="00B0583E"/>
    <w:rsid w:val="00B05CF6"/>
    <w:rsid w:val="00B0644B"/>
    <w:rsid w:val="00B07C56"/>
    <w:rsid w:val="00B110DA"/>
    <w:rsid w:val="00B1287F"/>
    <w:rsid w:val="00B13B97"/>
    <w:rsid w:val="00B14DFF"/>
    <w:rsid w:val="00B150AB"/>
    <w:rsid w:val="00B15216"/>
    <w:rsid w:val="00B15A23"/>
    <w:rsid w:val="00B17AE0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3D7F"/>
    <w:rsid w:val="00B55631"/>
    <w:rsid w:val="00B57F42"/>
    <w:rsid w:val="00B6094A"/>
    <w:rsid w:val="00B6203E"/>
    <w:rsid w:val="00B63678"/>
    <w:rsid w:val="00B65C9D"/>
    <w:rsid w:val="00B672EE"/>
    <w:rsid w:val="00B72F55"/>
    <w:rsid w:val="00B74B90"/>
    <w:rsid w:val="00B7683B"/>
    <w:rsid w:val="00B77464"/>
    <w:rsid w:val="00B7752F"/>
    <w:rsid w:val="00B80C20"/>
    <w:rsid w:val="00B82B15"/>
    <w:rsid w:val="00B8632C"/>
    <w:rsid w:val="00B87E33"/>
    <w:rsid w:val="00B90DCD"/>
    <w:rsid w:val="00B90F66"/>
    <w:rsid w:val="00B934B7"/>
    <w:rsid w:val="00B96589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26C4"/>
    <w:rsid w:val="00BC3C7B"/>
    <w:rsid w:val="00BC5981"/>
    <w:rsid w:val="00BD1CF0"/>
    <w:rsid w:val="00BD1F66"/>
    <w:rsid w:val="00BD2311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C8C"/>
    <w:rsid w:val="00C14092"/>
    <w:rsid w:val="00C15377"/>
    <w:rsid w:val="00C16F59"/>
    <w:rsid w:val="00C20C6A"/>
    <w:rsid w:val="00C2490A"/>
    <w:rsid w:val="00C25018"/>
    <w:rsid w:val="00C26A31"/>
    <w:rsid w:val="00C26C98"/>
    <w:rsid w:val="00C30C8F"/>
    <w:rsid w:val="00C3136D"/>
    <w:rsid w:val="00C350D5"/>
    <w:rsid w:val="00C356CB"/>
    <w:rsid w:val="00C37A09"/>
    <w:rsid w:val="00C37CE2"/>
    <w:rsid w:val="00C43177"/>
    <w:rsid w:val="00C4424A"/>
    <w:rsid w:val="00C45552"/>
    <w:rsid w:val="00C465FD"/>
    <w:rsid w:val="00C5136B"/>
    <w:rsid w:val="00C52A75"/>
    <w:rsid w:val="00C57DA9"/>
    <w:rsid w:val="00C64416"/>
    <w:rsid w:val="00C659C5"/>
    <w:rsid w:val="00C71AF5"/>
    <w:rsid w:val="00C722EE"/>
    <w:rsid w:val="00C72E8B"/>
    <w:rsid w:val="00C73484"/>
    <w:rsid w:val="00C7455A"/>
    <w:rsid w:val="00C74E27"/>
    <w:rsid w:val="00C75F15"/>
    <w:rsid w:val="00C77385"/>
    <w:rsid w:val="00C77825"/>
    <w:rsid w:val="00C77FC5"/>
    <w:rsid w:val="00C828D1"/>
    <w:rsid w:val="00C849E9"/>
    <w:rsid w:val="00C867E6"/>
    <w:rsid w:val="00C9399B"/>
    <w:rsid w:val="00C93AFA"/>
    <w:rsid w:val="00C93D1F"/>
    <w:rsid w:val="00CA17B3"/>
    <w:rsid w:val="00CA2483"/>
    <w:rsid w:val="00CA32C8"/>
    <w:rsid w:val="00CA4B97"/>
    <w:rsid w:val="00CB05D6"/>
    <w:rsid w:val="00CB231E"/>
    <w:rsid w:val="00CB3E7C"/>
    <w:rsid w:val="00CB4C67"/>
    <w:rsid w:val="00CB64DD"/>
    <w:rsid w:val="00CC00AB"/>
    <w:rsid w:val="00CC17D2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4EAE"/>
    <w:rsid w:val="00CE5923"/>
    <w:rsid w:val="00CF14CE"/>
    <w:rsid w:val="00CF32C6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0D8D"/>
    <w:rsid w:val="00D51001"/>
    <w:rsid w:val="00D51159"/>
    <w:rsid w:val="00D513C9"/>
    <w:rsid w:val="00D63721"/>
    <w:rsid w:val="00D650B4"/>
    <w:rsid w:val="00D65A38"/>
    <w:rsid w:val="00D6697D"/>
    <w:rsid w:val="00D728D4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523B"/>
    <w:rsid w:val="00D8660E"/>
    <w:rsid w:val="00D8793C"/>
    <w:rsid w:val="00D87A8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1A9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481"/>
    <w:rsid w:val="00E07F07"/>
    <w:rsid w:val="00E10D4C"/>
    <w:rsid w:val="00E11667"/>
    <w:rsid w:val="00E11CC7"/>
    <w:rsid w:val="00E173CE"/>
    <w:rsid w:val="00E202DA"/>
    <w:rsid w:val="00E202E7"/>
    <w:rsid w:val="00E20FBF"/>
    <w:rsid w:val="00E22133"/>
    <w:rsid w:val="00E24534"/>
    <w:rsid w:val="00E31DB9"/>
    <w:rsid w:val="00E4013C"/>
    <w:rsid w:val="00E428F4"/>
    <w:rsid w:val="00E648D6"/>
    <w:rsid w:val="00E70231"/>
    <w:rsid w:val="00E7053C"/>
    <w:rsid w:val="00E70D25"/>
    <w:rsid w:val="00E71A11"/>
    <w:rsid w:val="00E71B07"/>
    <w:rsid w:val="00E73AE8"/>
    <w:rsid w:val="00E75365"/>
    <w:rsid w:val="00E83396"/>
    <w:rsid w:val="00E86757"/>
    <w:rsid w:val="00E86DFC"/>
    <w:rsid w:val="00E9067F"/>
    <w:rsid w:val="00E92314"/>
    <w:rsid w:val="00E926C3"/>
    <w:rsid w:val="00EA3398"/>
    <w:rsid w:val="00EA7DC5"/>
    <w:rsid w:val="00EB292C"/>
    <w:rsid w:val="00EB3ACC"/>
    <w:rsid w:val="00EB6D44"/>
    <w:rsid w:val="00EB6F9F"/>
    <w:rsid w:val="00EB7A6A"/>
    <w:rsid w:val="00EC046A"/>
    <w:rsid w:val="00EC06DA"/>
    <w:rsid w:val="00EC32DC"/>
    <w:rsid w:val="00ED43BF"/>
    <w:rsid w:val="00ED59D9"/>
    <w:rsid w:val="00ED5C1F"/>
    <w:rsid w:val="00ED6D21"/>
    <w:rsid w:val="00EE17BD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3536E"/>
    <w:rsid w:val="00F40202"/>
    <w:rsid w:val="00F41A82"/>
    <w:rsid w:val="00F425CF"/>
    <w:rsid w:val="00F45AD4"/>
    <w:rsid w:val="00F45E06"/>
    <w:rsid w:val="00F461C3"/>
    <w:rsid w:val="00F55141"/>
    <w:rsid w:val="00F616AE"/>
    <w:rsid w:val="00F669CB"/>
    <w:rsid w:val="00F7259E"/>
    <w:rsid w:val="00F72B6D"/>
    <w:rsid w:val="00F73629"/>
    <w:rsid w:val="00F835FD"/>
    <w:rsid w:val="00F85B49"/>
    <w:rsid w:val="00F90676"/>
    <w:rsid w:val="00F916B8"/>
    <w:rsid w:val="00F930E7"/>
    <w:rsid w:val="00F95EA1"/>
    <w:rsid w:val="00FA4AC1"/>
    <w:rsid w:val="00FA5449"/>
    <w:rsid w:val="00FA6329"/>
    <w:rsid w:val="00FB1B65"/>
    <w:rsid w:val="00FB1FF5"/>
    <w:rsid w:val="00FB4A04"/>
    <w:rsid w:val="00FB6EAC"/>
    <w:rsid w:val="00FB78AA"/>
    <w:rsid w:val="00FC1529"/>
    <w:rsid w:val="00FD4755"/>
    <w:rsid w:val="00FE1382"/>
    <w:rsid w:val="00FE57E1"/>
    <w:rsid w:val="00FF2D7B"/>
    <w:rsid w:val="00FF2FE9"/>
    <w:rsid w:val="00FF6568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E17BD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5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hoainguyen219/BTL_IT4240_DHTT" TargetMode="Externa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ien.nguyenduc@hust.edu.vn" TargetMode="Externa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eader" Target="header4.xml"/><Relationship Id="rId10" Type="http://schemas.openxmlformats.org/officeDocument/2006/relationships/hyperlink" Target="https://tasks.office.com/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footer" Target="footer4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1C1E53-10FF-4AAF-B9C8-8E3FCEE15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21</Pages>
  <Words>3175</Words>
  <Characters>18098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21231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Tuấn Thành Lê</cp:lastModifiedBy>
  <cp:revision>363</cp:revision>
  <cp:lastPrinted>2008-03-13T11:02:00Z</cp:lastPrinted>
  <dcterms:created xsi:type="dcterms:W3CDTF">2018-10-22T04:18:00Z</dcterms:created>
  <dcterms:modified xsi:type="dcterms:W3CDTF">2019-12-16T08:21:00Z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